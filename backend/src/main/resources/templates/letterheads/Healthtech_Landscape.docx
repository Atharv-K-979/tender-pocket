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E630" w14:textId="364B27AB" w:rsidR="00272B6B" w:rsidRPr="003E486A" w:rsidRDefault="00272B6B" w:rsidP="003E486A"/>
    <w:sectPr w:rsidR="00272B6B" w:rsidRPr="003E486A" w:rsidSect="005851B7">
      <w:headerReference w:type="default" r:id="rId8"/>
      <w:footerReference w:type="default" r:id="rId9"/>
      <w:pgSz w:w="16838" w:h="11906" w:orient="landscape"/>
      <w:pgMar w:top="1489" w:right="1418" w:bottom="849" w:left="284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CD17" w14:textId="77777777" w:rsidR="00E118C6" w:rsidRDefault="00E118C6" w:rsidP="003258A4">
      <w:pPr>
        <w:spacing w:after="0" w:line="240" w:lineRule="auto"/>
      </w:pPr>
      <w:r>
        <w:separator/>
      </w:r>
    </w:p>
  </w:endnote>
  <w:endnote w:type="continuationSeparator" w:id="0">
    <w:p w14:paraId="2C524FC4" w14:textId="77777777" w:rsidR="00E118C6" w:rsidRDefault="00E118C6" w:rsidP="003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9C9F" w14:textId="53AC624F" w:rsidR="007F1E32" w:rsidRDefault="005851B7" w:rsidP="00CD1D6C">
    <w:pPr>
      <w:pStyle w:val="Footer"/>
      <w:ind w:right="-1418"/>
    </w:pPr>
    <w:r w:rsidRPr="00347368"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09F08E21" wp14:editId="418C64EE">
          <wp:simplePos x="0" y="0"/>
          <wp:positionH relativeFrom="column">
            <wp:posOffset>-161290</wp:posOffset>
          </wp:positionH>
          <wp:positionV relativeFrom="page">
            <wp:posOffset>6505575</wp:posOffset>
          </wp:positionV>
          <wp:extent cx="10848975" cy="1036320"/>
          <wp:effectExtent l="0" t="0" r="9525" b="0"/>
          <wp:wrapSquare wrapText="bothSides"/>
          <wp:docPr id="2852327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0087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48975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7D2C6A" w14:textId="347DA840" w:rsidR="007F1E32" w:rsidRDefault="007F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62E9" w14:textId="77777777" w:rsidR="00E118C6" w:rsidRDefault="00E118C6" w:rsidP="003258A4">
      <w:pPr>
        <w:spacing w:after="0" w:line="240" w:lineRule="auto"/>
      </w:pPr>
      <w:r>
        <w:separator/>
      </w:r>
    </w:p>
  </w:footnote>
  <w:footnote w:type="continuationSeparator" w:id="0">
    <w:p w14:paraId="1DD3A58D" w14:textId="77777777" w:rsidR="00E118C6" w:rsidRDefault="00E118C6" w:rsidP="00325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CB5B" w14:textId="29E357E0" w:rsidR="006E3F4A" w:rsidRPr="00BA19E8" w:rsidRDefault="00CD1D6C" w:rsidP="006E3F4A">
    <w:pPr>
      <w:pStyle w:val="Header"/>
    </w:pPr>
    <w:r w:rsidRPr="008371CF">
      <w:rPr>
        <w:noProof/>
        <w:sz w:val="24"/>
        <w:szCs w:val="24"/>
        <w:lang w:eastAsia="en-IN"/>
      </w:rPr>
      <w:drawing>
        <wp:anchor distT="0" distB="0" distL="114300" distR="114300" simplePos="0" relativeHeight="251660288" behindDoc="1" locked="0" layoutInCell="1" allowOverlap="1" wp14:anchorId="720E1E99" wp14:editId="530FCE55">
          <wp:simplePos x="0" y="0"/>
          <wp:positionH relativeFrom="margin">
            <wp:posOffset>2701290</wp:posOffset>
          </wp:positionH>
          <wp:positionV relativeFrom="paragraph">
            <wp:posOffset>-276225</wp:posOffset>
          </wp:positionV>
          <wp:extent cx="5322570" cy="7388860"/>
          <wp:effectExtent l="0" t="0" r="0" b="0"/>
          <wp:wrapNone/>
          <wp:docPr id="3203476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603200" name="Picture 87460320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22570" cy="7388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F4A"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694CAA1" wp14:editId="683874B6">
          <wp:simplePos x="0" y="0"/>
          <wp:positionH relativeFrom="page">
            <wp:posOffset>1663700</wp:posOffset>
          </wp:positionH>
          <wp:positionV relativeFrom="paragraph">
            <wp:posOffset>-66675</wp:posOffset>
          </wp:positionV>
          <wp:extent cx="7534275" cy="701040"/>
          <wp:effectExtent l="0" t="0" r="9525" b="3810"/>
          <wp:wrapNone/>
          <wp:docPr id="4306457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890805" name="Picture 92789080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506"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701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EFEB3" w14:textId="75ADDC24" w:rsidR="003258A4" w:rsidRDefault="003258A4" w:rsidP="006E3F4A">
    <w:pPr>
      <w:pStyle w:val="Header"/>
    </w:pPr>
  </w:p>
  <w:p w14:paraId="00833943" w14:textId="77777777" w:rsidR="008371CF" w:rsidRDefault="008371CF" w:rsidP="006E3F4A">
    <w:pPr>
      <w:pStyle w:val="Header"/>
    </w:pPr>
  </w:p>
  <w:p w14:paraId="238AD73A" w14:textId="77777777" w:rsidR="008371CF" w:rsidRDefault="008371CF" w:rsidP="006E3F4A">
    <w:pPr>
      <w:pStyle w:val="Header"/>
    </w:pPr>
  </w:p>
  <w:p w14:paraId="7487C0F9" w14:textId="25F204D4" w:rsidR="008371CF" w:rsidRPr="008371CF" w:rsidRDefault="008371CF" w:rsidP="008371CF">
    <w:pPr>
      <w:pStyle w:val="Header"/>
      <w:ind w:left="709" w:right="-1307"/>
      <w:jc w:val="cent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z w:val="22"/>
        <w:szCs w:val="22"/>
      </w:rPr>
    </w:lvl>
    <w:lvl w:ilvl="1">
      <w:numFmt w:val="bullet"/>
      <w:lvlText w:val="•"/>
      <w:lvlJc w:val="left"/>
      <w:pPr>
        <w:ind w:left="1663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8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3" w:hanging="360"/>
      </w:pPr>
    </w:lvl>
    <w:lvl w:ilvl="6">
      <w:numFmt w:val="bullet"/>
      <w:lvlText w:val="•"/>
      <w:lvlJc w:val="left"/>
      <w:pPr>
        <w:ind w:left="5876" w:hanging="360"/>
      </w:pPr>
    </w:lvl>
    <w:lvl w:ilvl="7">
      <w:numFmt w:val="bullet"/>
      <w:lvlText w:val="•"/>
      <w:lvlJc w:val="left"/>
      <w:pPr>
        <w:ind w:left="6718" w:hanging="360"/>
      </w:pPr>
    </w:lvl>
    <w:lvl w:ilvl="8">
      <w:numFmt w:val="bullet"/>
      <w:lvlText w:val="•"/>
      <w:lvlJc w:val="left"/>
      <w:pPr>
        <w:ind w:left="7561" w:hanging="360"/>
      </w:pPr>
    </w:lvl>
  </w:abstractNum>
  <w:abstractNum w:abstractNumId="1" w15:restartNumberingAfterBreak="0">
    <w:nsid w:val="00000403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z w:val="22"/>
        <w:szCs w:val="22"/>
      </w:rPr>
    </w:lvl>
    <w:lvl w:ilvl="1">
      <w:numFmt w:val="bullet"/>
      <w:lvlText w:val="•"/>
      <w:lvlJc w:val="left"/>
      <w:pPr>
        <w:ind w:left="1663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8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3" w:hanging="360"/>
      </w:pPr>
    </w:lvl>
    <w:lvl w:ilvl="6">
      <w:numFmt w:val="bullet"/>
      <w:lvlText w:val="•"/>
      <w:lvlJc w:val="left"/>
      <w:pPr>
        <w:ind w:left="5876" w:hanging="360"/>
      </w:pPr>
    </w:lvl>
    <w:lvl w:ilvl="7">
      <w:numFmt w:val="bullet"/>
      <w:lvlText w:val="•"/>
      <w:lvlJc w:val="left"/>
      <w:pPr>
        <w:ind w:left="6718" w:hanging="360"/>
      </w:pPr>
    </w:lvl>
    <w:lvl w:ilvl="8">
      <w:numFmt w:val="bullet"/>
      <w:lvlText w:val="•"/>
      <w:lvlJc w:val="left"/>
      <w:pPr>
        <w:ind w:left="7561" w:hanging="360"/>
      </w:pPr>
    </w:lvl>
  </w:abstractNum>
  <w:abstractNum w:abstractNumId="2" w15:restartNumberingAfterBreak="0">
    <w:nsid w:val="00000404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z w:val="22"/>
        <w:szCs w:val="22"/>
      </w:rPr>
    </w:lvl>
    <w:lvl w:ilvl="1">
      <w:numFmt w:val="bullet"/>
      <w:lvlText w:val="•"/>
      <w:lvlJc w:val="left"/>
      <w:pPr>
        <w:ind w:left="1663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8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3" w:hanging="360"/>
      </w:pPr>
    </w:lvl>
    <w:lvl w:ilvl="6">
      <w:numFmt w:val="bullet"/>
      <w:lvlText w:val="•"/>
      <w:lvlJc w:val="left"/>
      <w:pPr>
        <w:ind w:left="5876" w:hanging="360"/>
      </w:pPr>
    </w:lvl>
    <w:lvl w:ilvl="7">
      <w:numFmt w:val="bullet"/>
      <w:lvlText w:val="•"/>
      <w:lvlJc w:val="left"/>
      <w:pPr>
        <w:ind w:left="6718" w:hanging="360"/>
      </w:pPr>
    </w:lvl>
    <w:lvl w:ilvl="8">
      <w:numFmt w:val="bullet"/>
      <w:lvlText w:val="•"/>
      <w:lvlJc w:val="left"/>
      <w:pPr>
        <w:ind w:left="7561" w:hanging="360"/>
      </w:pPr>
    </w:lvl>
  </w:abstractNum>
  <w:abstractNum w:abstractNumId="3" w15:restartNumberingAfterBreak="0">
    <w:nsid w:val="110B7982"/>
    <w:multiLevelType w:val="hybridMultilevel"/>
    <w:tmpl w:val="809EA90C"/>
    <w:lvl w:ilvl="0" w:tplc="22BE5F90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072FE1"/>
    <w:multiLevelType w:val="hybridMultilevel"/>
    <w:tmpl w:val="15106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45BE9"/>
    <w:multiLevelType w:val="hybridMultilevel"/>
    <w:tmpl w:val="AAF27072"/>
    <w:lvl w:ilvl="0" w:tplc="5BA41F54">
      <w:numFmt w:val="bullet"/>
      <w:lvlText w:val=""/>
      <w:lvlJc w:val="left"/>
      <w:pPr>
        <w:ind w:left="6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60DB70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2" w:tplc="F3328C3E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3" w:tplc="B7582FE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4" w:tplc="1A56D32E">
      <w:numFmt w:val="bullet"/>
      <w:lvlText w:val="•"/>
      <w:lvlJc w:val="left"/>
      <w:pPr>
        <w:ind w:left="6849" w:hanging="360"/>
      </w:pPr>
      <w:rPr>
        <w:rFonts w:hint="default"/>
        <w:lang w:val="en-US" w:eastAsia="en-US" w:bidi="ar-SA"/>
      </w:rPr>
    </w:lvl>
    <w:lvl w:ilvl="5" w:tplc="45148084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6" w:tplc="C1AC5D5E">
      <w:numFmt w:val="bullet"/>
      <w:lvlText w:val="•"/>
      <w:lvlJc w:val="left"/>
      <w:pPr>
        <w:ind w:left="9943" w:hanging="360"/>
      </w:pPr>
      <w:rPr>
        <w:rFonts w:hint="default"/>
        <w:lang w:val="en-US" w:eastAsia="en-US" w:bidi="ar-SA"/>
      </w:rPr>
    </w:lvl>
    <w:lvl w:ilvl="7" w:tplc="6986C4AC">
      <w:numFmt w:val="bullet"/>
      <w:lvlText w:val="•"/>
      <w:lvlJc w:val="left"/>
      <w:pPr>
        <w:ind w:left="11490" w:hanging="360"/>
      </w:pPr>
      <w:rPr>
        <w:rFonts w:hint="default"/>
        <w:lang w:val="en-US" w:eastAsia="en-US" w:bidi="ar-SA"/>
      </w:rPr>
    </w:lvl>
    <w:lvl w:ilvl="8" w:tplc="AE86CCB4">
      <w:numFmt w:val="bullet"/>
      <w:lvlText w:val="•"/>
      <w:lvlJc w:val="left"/>
      <w:pPr>
        <w:ind w:left="1303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EF245A"/>
    <w:multiLevelType w:val="hybridMultilevel"/>
    <w:tmpl w:val="7F7AF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84A21"/>
    <w:multiLevelType w:val="hybridMultilevel"/>
    <w:tmpl w:val="3E44389E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9F049F9"/>
    <w:multiLevelType w:val="hybridMultilevel"/>
    <w:tmpl w:val="7EA02074"/>
    <w:lvl w:ilvl="0" w:tplc="8D34A8FC">
      <w:start w:val="1"/>
      <w:numFmt w:val="lowerLetter"/>
      <w:lvlText w:val="%1)"/>
      <w:lvlJc w:val="left"/>
      <w:pPr>
        <w:ind w:left="1440" w:hanging="72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F56003"/>
    <w:multiLevelType w:val="hybridMultilevel"/>
    <w:tmpl w:val="1EA4FE80"/>
    <w:lvl w:ilvl="0" w:tplc="12F832F2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97A32E4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2" w:tplc="DC5660C8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3" w:tplc="600C413A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4" w:tplc="AA82C40C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5" w:tplc="89ECAF44">
      <w:numFmt w:val="bullet"/>
      <w:lvlText w:val="•"/>
      <w:lvlJc w:val="left"/>
      <w:pPr>
        <w:ind w:left="8043" w:hanging="360"/>
      </w:pPr>
      <w:rPr>
        <w:rFonts w:hint="default"/>
        <w:lang w:val="en-US" w:eastAsia="en-US" w:bidi="ar-SA"/>
      </w:rPr>
    </w:lvl>
    <w:lvl w:ilvl="6" w:tplc="622EEACA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  <w:lvl w:ilvl="7" w:tplc="E522DFB0">
      <w:numFmt w:val="bullet"/>
      <w:lvlText w:val="•"/>
      <w:lvlJc w:val="left"/>
      <w:pPr>
        <w:ind w:left="11109" w:hanging="360"/>
      </w:pPr>
      <w:rPr>
        <w:rFonts w:hint="default"/>
        <w:lang w:val="en-US" w:eastAsia="en-US" w:bidi="ar-SA"/>
      </w:rPr>
    </w:lvl>
    <w:lvl w:ilvl="8" w:tplc="19089E80">
      <w:numFmt w:val="bullet"/>
      <w:lvlText w:val="•"/>
      <w:lvlJc w:val="left"/>
      <w:pPr>
        <w:ind w:left="1264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BFE3C11"/>
    <w:multiLevelType w:val="hybridMultilevel"/>
    <w:tmpl w:val="5BAA14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61246"/>
    <w:multiLevelType w:val="hybridMultilevel"/>
    <w:tmpl w:val="5BAA1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F30541"/>
    <w:multiLevelType w:val="multilevel"/>
    <w:tmpl w:val="853E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36362F"/>
    <w:multiLevelType w:val="hybridMultilevel"/>
    <w:tmpl w:val="402C2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63563"/>
    <w:multiLevelType w:val="hybridMultilevel"/>
    <w:tmpl w:val="AE1849EC"/>
    <w:lvl w:ilvl="0" w:tplc="22BE5F9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83352">
    <w:abstractNumId w:val="4"/>
  </w:num>
  <w:num w:numId="2" w16cid:durableId="2027900820">
    <w:abstractNumId w:val="14"/>
  </w:num>
  <w:num w:numId="3" w16cid:durableId="36508737">
    <w:abstractNumId w:val="3"/>
  </w:num>
  <w:num w:numId="4" w16cid:durableId="761726109">
    <w:abstractNumId w:val="8"/>
  </w:num>
  <w:num w:numId="5" w16cid:durableId="1247153845">
    <w:abstractNumId w:val="13"/>
  </w:num>
  <w:num w:numId="6" w16cid:durableId="464202226">
    <w:abstractNumId w:val="12"/>
  </w:num>
  <w:num w:numId="7" w16cid:durableId="219363350">
    <w:abstractNumId w:val="11"/>
  </w:num>
  <w:num w:numId="8" w16cid:durableId="122819014">
    <w:abstractNumId w:val="10"/>
  </w:num>
  <w:num w:numId="9" w16cid:durableId="1246963177">
    <w:abstractNumId w:val="9"/>
  </w:num>
  <w:num w:numId="10" w16cid:durableId="2026667810">
    <w:abstractNumId w:val="6"/>
  </w:num>
  <w:num w:numId="11" w16cid:durableId="662053532">
    <w:abstractNumId w:val="2"/>
  </w:num>
  <w:num w:numId="12" w16cid:durableId="1868447084">
    <w:abstractNumId w:val="1"/>
  </w:num>
  <w:num w:numId="13" w16cid:durableId="111094704">
    <w:abstractNumId w:val="0"/>
  </w:num>
  <w:num w:numId="14" w16cid:durableId="583497223">
    <w:abstractNumId w:val="7"/>
  </w:num>
  <w:num w:numId="15" w16cid:durableId="517697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8A4"/>
    <w:rsid w:val="000112F3"/>
    <w:rsid w:val="000170B4"/>
    <w:rsid w:val="00025344"/>
    <w:rsid w:val="000311E6"/>
    <w:rsid w:val="00054B33"/>
    <w:rsid w:val="000766B4"/>
    <w:rsid w:val="00094691"/>
    <w:rsid w:val="000A2135"/>
    <w:rsid w:val="000A51FE"/>
    <w:rsid w:val="000B3B97"/>
    <w:rsid w:val="000B44F0"/>
    <w:rsid w:val="000F526C"/>
    <w:rsid w:val="000F5D81"/>
    <w:rsid w:val="000F6BC0"/>
    <w:rsid w:val="0011230F"/>
    <w:rsid w:val="001379C0"/>
    <w:rsid w:val="0014152B"/>
    <w:rsid w:val="00156CD2"/>
    <w:rsid w:val="001676B5"/>
    <w:rsid w:val="00173404"/>
    <w:rsid w:val="00177ED2"/>
    <w:rsid w:val="00184AC5"/>
    <w:rsid w:val="00195C33"/>
    <w:rsid w:val="001A2D0D"/>
    <w:rsid w:val="001F39D3"/>
    <w:rsid w:val="00207656"/>
    <w:rsid w:val="002316F5"/>
    <w:rsid w:val="00236F18"/>
    <w:rsid w:val="00246E29"/>
    <w:rsid w:val="00252B54"/>
    <w:rsid w:val="00266B4D"/>
    <w:rsid w:val="00272B6B"/>
    <w:rsid w:val="0027750F"/>
    <w:rsid w:val="00297085"/>
    <w:rsid w:val="002973E2"/>
    <w:rsid w:val="002A02A7"/>
    <w:rsid w:val="002A205F"/>
    <w:rsid w:val="002B37D5"/>
    <w:rsid w:val="002B6457"/>
    <w:rsid w:val="002B692E"/>
    <w:rsid w:val="002C139C"/>
    <w:rsid w:val="002C58A9"/>
    <w:rsid w:val="002C7AFD"/>
    <w:rsid w:val="002D0BF0"/>
    <w:rsid w:val="002E2755"/>
    <w:rsid w:val="002F04E2"/>
    <w:rsid w:val="003109AE"/>
    <w:rsid w:val="003258A4"/>
    <w:rsid w:val="00337510"/>
    <w:rsid w:val="003538DB"/>
    <w:rsid w:val="0038257D"/>
    <w:rsid w:val="003C13C9"/>
    <w:rsid w:val="003C386D"/>
    <w:rsid w:val="003E1D10"/>
    <w:rsid w:val="003E486A"/>
    <w:rsid w:val="003F6F3C"/>
    <w:rsid w:val="00410587"/>
    <w:rsid w:val="00423F83"/>
    <w:rsid w:val="00477D77"/>
    <w:rsid w:val="0049178A"/>
    <w:rsid w:val="00493DF7"/>
    <w:rsid w:val="004B7FD6"/>
    <w:rsid w:val="004D4981"/>
    <w:rsid w:val="005053A1"/>
    <w:rsid w:val="00505FD5"/>
    <w:rsid w:val="00513294"/>
    <w:rsid w:val="00560C4C"/>
    <w:rsid w:val="00566C78"/>
    <w:rsid w:val="005851B7"/>
    <w:rsid w:val="00590A27"/>
    <w:rsid w:val="005D0DA9"/>
    <w:rsid w:val="005E1D4D"/>
    <w:rsid w:val="005E7AA1"/>
    <w:rsid w:val="00627171"/>
    <w:rsid w:val="00632ACD"/>
    <w:rsid w:val="006349EE"/>
    <w:rsid w:val="00642A05"/>
    <w:rsid w:val="00646B97"/>
    <w:rsid w:val="006627D6"/>
    <w:rsid w:val="0067468A"/>
    <w:rsid w:val="00696EAC"/>
    <w:rsid w:val="006A727A"/>
    <w:rsid w:val="006C419C"/>
    <w:rsid w:val="006D3331"/>
    <w:rsid w:val="006E3F4A"/>
    <w:rsid w:val="006F09DC"/>
    <w:rsid w:val="006F501A"/>
    <w:rsid w:val="006F773D"/>
    <w:rsid w:val="00707B4E"/>
    <w:rsid w:val="00707EAC"/>
    <w:rsid w:val="0072171F"/>
    <w:rsid w:val="00723D8A"/>
    <w:rsid w:val="0073617F"/>
    <w:rsid w:val="007552CF"/>
    <w:rsid w:val="007703CE"/>
    <w:rsid w:val="007911D6"/>
    <w:rsid w:val="00797B70"/>
    <w:rsid w:val="007A04E8"/>
    <w:rsid w:val="007A4711"/>
    <w:rsid w:val="007D3174"/>
    <w:rsid w:val="007D56ED"/>
    <w:rsid w:val="007F1E32"/>
    <w:rsid w:val="00806EB9"/>
    <w:rsid w:val="008371CF"/>
    <w:rsid w:val="00846166"/>
    <w:rsid w:val="00863B9C"/>
    <w:rsid w:val="008902DA"/>
    <w:rsid w:val="008B1816"/>
    <w:rsid w:val="008C1A39"/>
    <w:rsid w:val="008C777E"/>
    <w:rsid w:val="008D1BA0"/>
    <w:rsid w:val="008D5234"/>
    <w:rsid w:val="00914674"/>
    <w:rsid w:val="009236FF"/>
    <w:rsid w:val="00924551"/>
    <w:rsid w:val="00933115"/>
    <w:rsid w:val="009363BD"/>
    <w:rsid w:val="00952E14"/>
    <w:rsid w:val="00954B29"/>
    <w:rsid w:val="0096124C"/>
    <w:rsid w:val="009650B9"/>
    <w:rsid w:val="00967750"/>
    <w:rsid w:val="00971776"/>
    <w:rsid w:val="00990872"/>
    <w:rsid w:val="009B2ECD"/>
    <w:rsid w:val="009B7D2E"/>
    <w:rsid w:val="00A126CC"/>
    <w:rsid w:val="00A66AE2"/>
    <w:rsid w:val="00A82551"/>
    <w:rsid w:val="00A87D03"/>
    <w:rsid w:val="00A9388F"/>
    <w:rsid w:val="00A956AF"/>
    <w:rsid w:val="00AA225C"/>
    <w:rsid w:val="00AB11B1"/>
    <w:rsid w:val="00AF59C5"/>
    <w:rsid w:val="00AF7364"/>
    <w:rsid w:val="00B02B4A"/>
    <w:rsid w:val="00B12249"/>
    <w:rsid w:val="00B2090B"/>
    <w:rsid w:val="00B250C7"/>
    <w:rsid w:val="00B2615B"/>
    <w:rsid w:val="00B36874"/>
    <w:rsid w:val="00B4226F"/>
    <w:rsid w:val="00B50A54"/>
    <w:rsid w:val="00B55FC2"/>
    <w:rsid w:val="00B57838"/>
    <w:rsid w:val="00B739C0"/>
    <w:rsid w:val="00B80199"/>
    <w:rsid w:val="00BA47AC"/>
    <w:rsid w:val="00BB1751"/>
    <w:rsid w:val="00BD643F"/>
    <w:rsid w:val="00BF086A"/>
    <w:rsid w:val="00BF52EA"/>
    <w:rsid w:val="00BF6AE2"/>
    <w:rsid w:val="00C02D32"/>
    <w:rsid w:val="00C11F0B"/>
    <w:rsid w:val="00C32ABB"/>
    <w:rsid w:val="00C35DAC"/>
    <w:rsid w:val="00C87126"/>
    <w:rsid w:val="00C967A9"/>
    <w:rsid w:val="00CA4B1C"/>
    <w:rsid w:val="00CB7E97"/>
    <w:rsid w:val="00CC0D58"/>
    <w:rsid w:val="00CC7473"/>
    <w:rsid w:val="00CD1D6C"/>
    <w:rsid w:val="00CE2B86"/>
    <w:rsid w:val="00CF06AE"/>
    <w:rsid w:val="00CF668A"/>
    <w:rsid w:val="00CF75AC"/>
    <w:rsid w:val="00D11137"/>
    <w:rsid w:val="00D241EA"/>
    <w:rsid w:val="00D249F5"/>
    <w:rsid w:val="00D255DE"/>
    <w:rsid w:val="00D331AF"/>
    <w:rsid w:val="00D42B2F"/>
    <w:rsid w:val="00D756FE"/>
    <w:rsid w:val="00D76EA3"/>
    <w:rsid w:val="00D800DC"/>
    <w:rsid w:val="00D912CA"/>
    <w:rsid w:val="00DD38D5"/>
    <w:rsid w:val="00DD459D"/>
    <w:rsid w:val="00DE205C"/>
    <w:rsid w:val="00E118C6"/>
    <w:rsid w:val="00E133D9"/>
    <w:rsid w:val="00E273B8"/>
    <w:rsid w:val="00E32C9B"/>
    <w:rsid w:val="00E422B2"/>
    <w:rsid w:val="00E47A97"/>
    <w:rsid w:val="00E645CC"/>
    <w:rsid w:val="00E8017B"/>
    <w:rsid w:val="00E824B5"/>
    <w:rsid w:val="00E9534F"/>
    <w:rsid w:val="00EA496F"/>
    <w:rsid w:val="00EC0E2D"/>
    <w:rsid w:val="00EC2AB0"/>
    <w:rsid w:val="00ED0B33"/>
    <w:rsid w:val="00F01501"/>
    <w:rsid w:val="00F016D5"/>
    <w:rsid w:val="00F02B24"/>
    <w:rsid w:val="00F06C9F"/>
    <w:rsid w:val="00F211C0"/>
    <w:rsid w:val="00F471D9"/>
    <w:rsid w:val="00F7398C"/>
    <w:rsid w:val="00F81136"/>
    <w:rsid w:val="00FA556B"/>
    <w:rsid w:val="00FA5B26"/>
    <w:rsid w:val="00FB09E8"/>
    <w:rsid w:val="00FB16A6"/>
    <w:rsid w:val="00FB63E1"/>
    <w:rsid w:val="00FC05C7"/>
    <w:rsid w:val="00FC415F"/>
    <w:rsid w:val="00FD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B7376"/>
  <w15:chartTrackingRefBased/>
  <w15:docId w15:val="{F4B59FA4-80F7-41D1-A158-E5F5ADA1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B26"/>
  </w:style>
  <w:style w:type="paragraph" w:styleId="Heading1">
    <w:name w:val="heading 1"/>
    <w:basedOn w:val="Normal"/>
    <w:next w:val="Normal"/>
    <w:link w:val="Heading1Char"/>
    <w:uiPriority w:val="9"/>
    <w:qFormat/>
    <w:rsid w:val="0032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32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A4"/>
  </w:style>
  <w:style w:type="paragraph" w:styleId="Footer">
    <w:name w:val="footer"/>
    <w:basedOn w:val="Normal"/>
    <w:link w:val="Foot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A4"/>
  </w:style>
  <w:style w:type="character" w:styleId="Hyperlink">
    <w:name w:val="Hyperlink"/>
    <w:basedOn w:val="DefaultParagraphFont"/>
    <w:uiPriority w:val="99"/>
    <w:unhideWhenUsed/>
    <w:rsid w:val="003258A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49178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link w:val="DefaultChar"/>
    <w:qFormat/>
    <w:rsid w:val="004917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DefaultChar">
    <w:name w:val="Default Char"/>
    <w:link w:val="Default"/>
    <w:locked/>
    <w:rsid w:val="0049178A"/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B36874"/>
  </w:style>
  <w:style w:type="paragraph" w:customStyle="1" w:styleId="TableParagraph">
    <w:name w:val="Table Paragraph"/>
    <w:basedOn w:val="Normal"/>
    <w:uiPriority w:val="1"/>
    <w:qFormat/>
    <w:rsid w:val="00C8712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3E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851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851B7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paragraph" w:styleId="NoSpacing">
    <w:name w:val="No Spacing"/>
    <w:uiPriority w:val="1"/>
    <w:qFormat/>
    <w:rsid w:val="005851B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249F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50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92DA4-1CE1-466A-83C8-58415667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Marekn Healthtech</dc:creator>
  <cp:keywords/>
  <dc:description/>
  <cp:lastModifiedBy>MarkEn Tender</cp:lastModifiedBy>
  <cp:revision>37</cp:revision>
  <cp:lastPrinted>2025-12-15T09:53:00Z</cp:lastPrinted>
  <dcterms:created xsi:type="dcterms:W3CDTF">2026-03-03T04:33:00Z</dcterms:created>
  <dcterms:modified xsi:type="dcterms:W3CDTF">2026-09-19T12:41:00Z</dcterms:modified>
</cp:coreProperties>
</file>