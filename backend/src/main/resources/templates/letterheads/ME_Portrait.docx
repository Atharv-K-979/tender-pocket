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B03B4" w14:textId="77777777" w:rsidR="005935FE" w:rsidRDefault="005935FE" w:rsidP="003E627E">
      <w:pPr>
        <w:rPr>
          <w:rFonts w:ascii="Cambria" w:hAnsi="Cambria"/>
        </w:rPr>
      </w:pPr>
    </w:p>
    <w:sectPr w:rsidR="005935FE" w:rsidSect="00FF7E5C">
      <w:headerReference w:type="default" r:id="rId8"/>
      <w:footerReference w:type="default" r:id="rId9"/>
      <w:pgSz w:w="11906" w:h="16838" w:code="9"/>
      <w:pgMar w:top="426" w:right="567" w:bottom="568" w:left="567" w:header="22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2CAAB" w14:textId="77777777" w:rsidR="00210952" w:rsidRDefault="00210952" w:rsidP="0079425A">
      <w:r>
        <w:separator/>
      </w:r>
    </w:p>
  </w:endnote>
  <w:endnote w:type="continuationSeparator" w:id="0">
    <w:p w14:paraId="4629ED4D" w14:textId="77777777" w:rsidR="00210952" w:rsidRDefault="00210952" w:rsidP="00794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D718B" w14:textId="64A3B5E6" w:rsidR="004B4BE4" w:rsidRDefault="00FC2AE1" w:rsidP="00FC2AE1">
    <w:pPr>
      <w:pStyle w:val="Footer"/>
      <w:ind w:left="-567" w:right="-567"/>
    </w:pPr>
    <w:r w:rsidRPr="00FC2AE1">
      <w:rPr>
        <w:noProof/>
      </w:rPr>
      <w:drawing>
        <wp:anchor distT="0" distB="0" distL="114300" distR="114300" simplePos="0" relativeHeight="251666432" behindDoc="1" locked="0" layoutInCell="1" allowOverlap="1" wp14:anchorId="36EDF0E4" wp14:editId="61B064D4">
          <wp:simplePos x="0" y="0"/>
          <wp:positionH relativeFrom="column">
            <wp:posOffset>-360045</wp:posOffset>
          </wp:positionH>
          <wp:positionV relativeFrom="paragraph">
            <wp:posOffset>-121920</wp:posOffset>
          </wp:positionV>
          <wp:extent cx="11076305" cy="152400"/>
          <wp:effectExtent l="0" t="0" r="0" b="0"/>
          <wp:wrapNone/>
          <wp:docPr id="12544968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040722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76305" cy="1524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81A61" w14:textId="77777777" w:rsidR="00210952" w:rsidRDefault="00210952" w:rsidP="0079425A">
      <w:r>
        <w:separator/>
      </w:r>
    </w:p>
  </w:footnote>
  <w:footnote w:type="continuationSeparator" w:id="0">
    <w:p w14:paraId="7AF7572E" w14:textId="77777777" w:rsidR="00210952" w:rsidRDefault="00210952" w:rsidP="007942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99AC9" w14:textId="45A2C325" w:rsidR="002B7D4C" w:rsidRPr="008A11C0" w:rsidRDefault="006F7A93" w:rsidP="00F66ADB">
    <w:pPr>
      <w:tabs>
        <w:tab w:val="left" w:pos="567"/>
        <w:tab w:val="center" w:pos="4513"/>
        <w:tab w:val="right" w:pos="10049"/>
      </w:tabs>
      <w:ind w:right="-432"/>
      <w:rPr>
        <w:rFonts w:asciiTheme="majorHAnsi" w:eastAsia="Calibri" w:hAnsiTheme="majorHAnsi"/>
        <w:b/>
        <w:bCs/>
        <w:color w:val="4472C4"/>
        <w:sz w:val="44"/>
        <w:szCs w:val="48"/>
      </w:rPr>
    </w:pPr>
    <w:bookmarkStart w:id="0" w:name="_Hlk212715507"/>
    <w:r w:rsidRPr="008A11C0">
      <w:rPr>
        <w:rFonts w:asciiTheme="majorHAnsi" w:hAnsiTheme="majorHAnsi"/>
        <w:noProof/>
        <w:lang w:val="en-IN" w:eastAsia="en-IN"/>
      </w:rPr>
      <w:drawing>
        <wp:anchor distT="0" distB="0" distL="114300" distR="114300" simplePos="0" relativeHeight="251655168" behindDoc="0" locked="0" layoutInCell="1" allowOverlap="1" wp14:anchorId="35D6D6D4" wp14:editId="2962DDC9">
          <wp:simplePos x="0" y="0"/>
          <wp:positionH relativeFrom="column">
            <wp:posOffset>96520</wp:posOffset>
          </wp:positionH>
          <wp:positionV relativeFrom="paragraph">
            <wp:posOffset>-4445</wp:posOffset>
          </wp:positionV>
          <wp:extent cx="981075" cy="955407"/>
          <wp:effectExtent l="0" t="0" r="0" b="0"/>
          <wp:wrapNone/>
          <wp:docPr id="1584994572" name="Picture 1584994572" descr="A blue and grey circle with white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 descr="A blue and grey circle with white line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933" t="16808" r="16325" b="16687"/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95540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C70E7" w:rsidRPr="008A11C0">
      <w:rPr>
        <w:rFonts w:asciiTheme="majorHAnsi" w:hAnsiTheme="majorHAnsi"/>
        <w:noProof/>
        <w:lang w:val="en-IN" w:eastAsia="en-IN"/>
      </w:rPr>
      <w:drawing>
        <wp:anchor distT="0" distB="0" distL="114300" distR="114300" simplePos="0" relativeHeight="251665408" behindDoc="0" locked="0" layoutInCell="1" allowOverlap="1" wp14:anchorId="2CB44F20" wp14:editId="490DA9AA">
          <wp:simplePos x="0" y="0"/>
          <wp:positionH relativeFrom="column">
            <wp:posOffset>4602480</wp:posOffset>
          </wp:positionH>
          <wp:positionV relativeFrom="paragraph">
            <wp:posOffset>38854</wp:posOffset>
          </wp:positionV>
          <wp:extent cx="1875609" cy="492760"/>
          <wp:effectExtent l="0" t="0" r="0" b="2540"/>
          <wp:wrapNone/>
          <wp:docPr id="897194111" name="Picture 897194111" descr="A logo with blue and grey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logo with blue and grey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699" t="31532" r="2699" b="42703"/>
                  <a:stretch>
                    <a:fillRect/>
                  </a:stretch>
                </pic:blipFill>
                <pic:spPr bwMode="auto">
                  <a:xfrm>
                    <a:off x="0" y="0"/>
                    <a:ext cx="1875609" cy="4927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66ADB" w:rsidRPr="008A11C0">
      <w:rPr>
        <w:rFonts w:asciiTheme="majorHAnsi" w:eastAsia="Calibri" w:hAnsiTheme="majorHAnsi"/>
        <w:b/>
        <w:bCs/>
        <w:color w:val="4472C4"/>
        <w:sz w:val="44"/>
        <w:szCs w:val="48"/>
      </w:rPr>
      <w:t xml:space="preserve">                 </w:t>
    </w:r>
    <w:r w:rsidR="008A11C0">
      <w:rPr>
        <w:rFonts w:asciiTheme="majorHAnsi" w:eastAsia="Calibri" w:hAnsiTheme="majorHAnsi"/>
        <w:b/>
        <w:bCs/>
        <w:color w:val="4472C4"/>
        <w:sz w:val="44"/>
        <w:szCs w:val="48"/>
      </w:rPr>
      <w:t xml:space="preserve"> </w:t>
    </w:r>
    <w:r w:rsidR="004B4BE4" w:rsidRPr="008A11C0">
      <w:rPr>
        <w:rFonts w:asciiTheme="majorHAnsi" w:eastAsia="Calibri" w:hAnsiTheme="majorHAnsi"/>
        <w:b/>
        <w:bCs/>
        <w:color w:val="4472C4"/>
        <w:sz w:val="44"/>
        <w:szCs w:val="48"/>
      </w:rPr>
      <w:t xml:space="preserve">MARK ENTERPRISES </w:t>
    </w:r>
    <w:r w:rsidR="004B4BE4" w:rsidRPr="008A11C0">
      <w:rPr>
        <w:rFonts w:asciiTheme="majorHAnsi" w:eastAsia="Calibri" w:hAnsiTheme="majorHAnsi"/>
        <w:b/>
        <w:bCs/>
        <w:color w:val="4472C4"/>
        <w:sz w:val="44"/>
        <w:szCs w:val="48"/>
      </w:rPr>
      <w:tab/>
    </w:r>
    <w:r w:rsidR="004B4BE4" w:rsidRPr="008A11C0">
      <w:rPr>
        <w:rFonts w:asciiTheme="majorHAnsi" w:eastAsia="Calibri" w:hAnsiTheme="majorHAnsi"/>
        <w:b/>
        <w:bCs/>
        <w:color w:val="4472C4"/>
        <w:sz w:val="44"/>
        <w:szCs w:val="48"/>
      </w:rPr>
      <w:tab/>
    </w:r>
  </w:p>
  <w:p w14:paraId="5D79050C" w14:textId="6C1EC9A3" w:rsidR="004B4BE4" w:rsidRPr="008A11C0" w:rsidRDefault="002B7D4C" w:rsidP="002B7D4C">
    <w:pPr>
      <w:tabs>
        <w:tab w:val="left" w:pos="567"/>
        <w:tab w:val="center" w:pos="4513"/>
        <w:tab w:val="right" w:pos="10049"/>
      </w:tabs>
      <w:ind w:left="567" w:right="-432"/>
      <w:rPr>
        <w:rFonts w:asciiTheme="majorHAnsi" w:eastAsia="Calibri" w:hAnsiTheme="majorHAnsi"/>
        <w:b/>
        <w:bCs/>
        <w:color w:val="4472C4"/>
        <w:sz w:val="48"/>
        <w:szCs w:val="48"/>
      </w:rPr>
    </w:pPr>
    <w:r w:rsidRPr="008A11C0">
      <w:rPr>
        <w:rFonts w:asciiTheme="majorHAnsi" w:eastAsia="Calibri" w:hAnsiTheme="majorHAnsi"/>
        <w:b/>
        <w:bCs/>
        <w:color w:val="4472C4"/>
        <w:sz w:val="44"/>
        <w:szCs w:val="48"/>
      </w:rPr>
      <w:t xml:space="preserve">         </w:t>
    </w:r>
    <w:r w:rsidR="00F66ADB" w:rsidRPr="008A11C0">
      <w:rPr>
        <w:rFonts w:asciiTheme="majorHAnsi" w:eastAsia="Calibri" w:hAnsiTheme="majorHAnsi"/>
        <w:b/>
        <w:bCs/>
        <w:color w:val="4472C4"/>
        <w:sz w:val="44"/>
        <w:szCs w:val="48"/>
      </w:rPr>
      <w:t xml:space="preserve">  </w:t>
    </w:r>
    <w:r w:rsidR="008A11C0">
      <w:rPr>
        <w:rFonts w:asciiTheme="majorHAnsi" w:eastAsia="Calibri" w:hAnsiTheme="majorHAnsi"/>
        <w:b/>
        <w:bCs/>
        <w:color w:val="4472C4"/>
        <w:sz w:val="44"/>
        <w:szCs w:val="48"/>
      </w:rPr>
      <w:t xml:space="preserve"> </w:t>
    </w:r>
    <w:r w:rsidR="004B4BE4" w:rsidRPr="008A11C0">
      <w:rPr>
        <w:rFonts w:asciiTheme="majorHAnsi" w:eastAsia="Calibri" w:hAnsiTheme="majorHAnsi"/>
        <w:sz w:val="20"/>
        <w:szCs w:val="20"/>
      </w:rPr>
      <w:t>Shed No. 1, Plot No. 93/2, Street No. 17</w:t>
    </w:r>
  </w:p>
  <w:p w14:paraId="13BF4BBF" w14:textId="1C9339DD" w:rsidR="004B4BE4" w:rsidRPr="008A11C0" w:rsidRDefault="004B4BE4" w:rsidP="002B7D4C">
    <w:pPr>
      <w:tabs>
        <w:tab w:val="left" w:pos="567"/>
        <w:tab w:val="left" w:pos="10049"/>
      </w:tabs>
      <w:ind w:left="567" w:right="-432"/>
      <w:rPr>
        <w:rFonts w:asciiTheme="majorHAnsi" w:eastAsia="Calibri" w:hAnsiTheme="majorHAnsi"/>
        <w:sz w:val="20"/>
        <w:szCs w:val="20"/>
      </w:rPr>
    </w:pPr>
    <w:r w:rsidRPr="008A11C0">
      <w:rPr>
        <w:rFonts w:asciiTheme="majorHAnsi" w:eastAsia="Calibri" w:hAnsiTheme="majorHAnsi"/>
        <w:sz w:val="20"/>
        <w:szCs w:val="20"/>
      </w:rPr>
      <w:t xml:space="preserve">                   </w:t>
    </w:r>
    <w:r w:rsidR="002B7D4C" w:rsidRPr="008A11C0">
      <w:rPr>
        <w:rFonts w:asciiTheme="majorHAnsi" w:eastAsia="Calibri" w:hAnsiTheme="majorHAnsi"/>
        <w:sz w:val="20"/>
        <w:szCs w:val="20"/>
      </w:rPr>
      <w:t xml:space="preserve"> </w:t>
    </w:r>
    <w:r w:rsidR="00AB7DB7" w:rsidRPr="008A11C0">
      <w:rPr>
        <w:rFonts w:asciiTheme="majorHAnsi" w:eastAsia="Calibri" w:hAnsiTheme="majorHAnsi"/>
        <w:sz w:val="20"/>
        <w:szCs w:val="20"/>
      </w:rPr>
      <w:t xml:space="preserve">     </w:t>
    </w:r>
    <w:r w:rsidR="008A11C0">
      <w:rPr>
        <w:rFonts w:asciiTheme="majorHAnsi" w:eastAsia="Calibri" w:hAnsiTheme="majorHAnsi"/>
        <w:sz w:val="20"/>
        <w:szCs w:val="20"/>
      </w:rPr>
      <w:t xml:space="preserve"> </w:t>
    </w:r>
    <w:r w:rsidR="00AB7DB7" w:rsidRPr="008A11C0">
      <w:rPr>
        <w:rFonts w:asciiTheme="majorHAnsi" w:eastAsia="Calibri" w:hAnsiTheme="majorHAnsi"/>
        <w:sz w:val="20"/>
        <w:szCs w:val="20"/>
      </w:rPr>
      <w:t xml:space="preserve"> </w:t>
    </w:r>
    <w:r w:rsidRPr="008A11C0">
      <w:rPr>
        <w:rFonts w:asciiTheme="majorHAnsi" w:eastAsia="Calibri" w:hAnsiTheme="majorHAnsi"/>
        <w:sz w:val="20"/>
        <w:szCs w:val="20"/>
      </w:rPr>
      <w:t xml:space="preserve">MIDC Satpur, Nashik – 422007, Maharashtra, India </w:t>
    </w:r>
    <w:r w:rsidRPr="008A11C0">
      <w:rPr>
        <w:rFonts w:asciiTheme="majorHAnsi" w:eastAsia="Calibri" w:hAnsiTheme="majorHAnsi"/>
        <w:sz w:val="20"/>
        <w:szCs w:val="20"/>
      </w:rPr>
      <w:tab/>
    </w:r>
  </w:p>
  <w:p w14:paraId="4BED9CF5" w14:textId="571F8FE7" w:rsidR="004B4BE4" w:rsidRPr="008A11C0" w:rsidRDefault="00E52E50" w:rsidP="002B7D4C">
    <w:pPr>
      <w:tabs>
        <w:tab w:val="left" w:pos="567"/>
        <w:tab w:val="center" w:pos="5319"/>
      </w:tabs>
      <w:ind w:left="567" w:right="-432"/>
      <w:rPr>
        <w:rFonts w:asciiTheme="majorHAnsi" w:eastAsia="Calibri" w:hAnsiTheme="majorHAnsi"/>
        <w:b/>
        <w:noProof/>
        <w:sz w:val="20"/>
        <w:szCs w:val="20"/>
      </w:rPr>
    </w:pPr>
    <w:r w:rsidRPr="008A11C0">
      <w:rPr>
        <w:rFonts w:asciiTheme="majorHAnsi" w:eastAsia="Calibri" w:hAnsiTheme="majorHAnsi"/>
        <w:sz w:val="20"/>
        <w:szCs w:val="20"/>
      </w:rPr>
      <w:t xml:space="preserve">                   </w:t>
    </w:r>
    <w:r w:rsidR="00F66ADB" w:rsidRPr="008A11C0">
      <w:rPr>
        <w:rFonts w:asciiTheme="majorHAnsi" w:eastAsia="Calibri" w:hAnsiTheme="majorHAnsi"/>
        <w:sz w:val="20"/>
        <w:szCs w:val="20"/>
      </w:rPr>
      <w:t xml:space="preserve">      </w:t>
    </w:r>
    <w:r w:rsidR="008A11C0">
      <w:rPr>
        <w:rFonts w:asciiTheme="majorHAnsi" w:eastAsia="Calibri" w:hAnsiTheme="majorHAnsi"/>
        <w:sz w:val="20"/>
        <w:szCs w:val="20"/>
      </w:rPr>
      <w:t xml:space="preserve"> </w:t>
    </w:r>
    <w:r w:rsidR="00F66ADB" w:rsidRPr="008A11C0">
      <w:rPr>
        <w:rFonts w:asciiTheme="majorHAnsi" w:eastAsia="Calibri" w:hAnsiTheme="majorHAnsi"/>
        <w:sz w:val="20"/>
        <w:szCs w:val="20"/>
      </w:rPr>
      <w:t xml:space="preserve"> </w:t>
    </w:r>
    <w:r w:rsidR="004B4BE4" w:rsidRPr="008A11C0">
      <w:rPr>
        <w:rFonts w:asciiTheme="majorHAnsi" w:eastAsia="Calibri" w:hAnsiTheme="majorHAnsi"/>
        <w:noProof/>
        <w:sz w:val="20"/>
        <w:szCs w:val="20"/>
      </w:rPr>
      <w:t xml:space="preserve">Email ID: info@markenworld.com </w:t>
    </w:r>
    <w:r w:rsidR="004B4BE4" w:rsidRPr="008A11C0">
      <w:rPr>
        <w:rFonts w:asciiTheme="majorHAnsi" w:eastAsia="Calibri" w:hAnsiTheme="majorHAnsi"/>
        <w:sz w:val="20"/>
        <w:szCs w:val="20"/>
      </w:rPr>
      <w:t xml:space="preserve">URL: </w:t>
    </w:r>
    <w:hyperlink r:id="rId3" w:history="1">
      <w:r w:rsidR="004B4BE4" w:rsidRPr="008A11C0">
        <w:rPr>
          <w:rStyle w:val="Hyperlink"/>
          <w:rFonts w:asciiTheme="majorHAnsi" w:eastAsia="Calibri" w:hAnsiTheme="majorHAnsi"/>
          <w:color w:val="000000" w:themeColor="text1"/>
          <w:sz w:val="20"/>
          <w:szCs w:val="20"/>
          <w:u w:val="none"/>
        </w:rPr>
        <w:t>www.markenworld.com</w:t>
      </w:r>
    </w:hyperlink>
    <w:r w:rsidR="004B4BE4" w:rsidRPr="008A11C0">
      <w:rPr>
        <w:rFonts w:asciiTheme="majorHAnsi" w:eastAsia="Calibri" w:hAnsiTheme="majorHAnsi"/>
        <w:sz w:val="20"/>
        <w:szCs w:val="20"/>
      </w:rPr>
      <w:tab/>
    </w:r>
  </w:p>
  <w:p w14:paraId="75AB3C64" w14:textId="70E068BB" w:rsidR="004B4BE4" w:rsidRPr="008A11C0" w:rsidRDefault="00E52E50" w:rsidP="00E52E50">
    <w:pPr>
      <w:tabs>
        <w:tab w:val="left" w:pos="567"/>
        <w:tab w:val="center" w:pos="4513"/>
        <w:tab w:val="right" w:pos="9026"/>
      </w:tabs>
      <w:ind w:right="-432"/>
      <w:rPr>
        <w:rFonts w:asciiTheme="majorHAnsi" w:eastAsia="Calibri" w:hAnsiTheme="majorHAnsi"/>
        <w:noProof/>
        <w:sz w:val="20"/>
        <w:szCs w:val="20"/>
      </w:rPr>
    </w:pPr>
    <w:r w:rsidRPr="008A11C0">
      <w:rPr>
        <w:rFonts w:asciiTheme="majorHAnsi" w:eastAsia="Calibri" w:hAnsiTheme="majorHAnsi"/>
        <w:noProof/>
        <w:sz w:val="20"/>
        <w:szCs w:val="20"/>
      </w:rPr>
      <w:t xml:space="preserve">                               </w:t>
    </w:r>
    <w:r w:rsidR="00F66ADB" w:rsidRPr="008A11C0">
      <w:rPr>
        <w:rFonts w:asciiTheme="majorHAnsi" w:eastAsia="Calibri" w:hAnsiTheme="majorHAnsi"/>
        <w:noProof/>
        <w:sz w:val="20"/>
        <w:szCs w:val="20"/>
      </w:rPr>
      <w:t xml:space="preserve">       </w:t>
    </w:r>
    <w:r w:rsidR="008A11C0">
      <w:rPr>
        <w:rFonts w:asciiTheme="majorHAnsi" w:eastAsia="Calibri" w:hAnsiTheme="majorHAnsi"/>
        <w:noProof/>
        <w:sz w:val="20"/>
        <w:szCs w:val="20"/>
      </w:rPr>
      <w:t xml:space="preserve"> </w:t>
    </w:r>
    <w:r w:rsidR="00F66ADB" w:rsidRPr="008A11C0">
      <w:rPr>
        <w:rFonts w:asciiTheme="majorHAnsi" w:eastAsia="Calibri" w:hAnsiTheme="majorHAnsi"/>
        <w:noProof/>
        <w:sz w:val="20"/>
        <w:szCs w:val="20"/>
      </w:rPr>
      <w:t xml:space="preserve"> </w:t>
    </w:r>
    <w:r w:rsidR="004B4BE4" w:rsidRPr="008A11C0">
      <w:rPr>
        <w:rFonts w:asciiTheme="majorHAnsi" w:eastAsia="Calibri" w:hAnsiTheme="majorHAnsi"/>
        <w:noProof/>
        <w:sz w:val="20"/>
        <w:szCs w:val="20"/>
      </w:rPr>
      <w:t xml:space="preserve">Contact No.: </w:t>
    </w:r>
    <w:r w:rsidR="00A73C1D" w:rsidRPr="008A11C0">
      <w:rPr>
        <w:rFonts w:asciiTheme="majorHAnsi" w:eastAsia="Calibri" w:hAnsiTheme="majorHAnsi"/>
        <w:noProof/>
        <w:sz w:val="20"/>
        <w:szCs w:val="20"/>
      </w:rPr>
      <w:t xml:space="preserve">09175559646 </w:t>
    </w:r>
    <w:r w:rsidR="004B4BE4" w:rsidRPr="008A11C0">
      <w:rPr>
        <w:rFonts w:asciiTheme="majorHAnsi" w:eastAsia="Calibri" w:hAnsiTheme="majorHAnsi"/>
        <w:noProof/>
        <w:sz w:val="20"/>
        <w:szCs w:val="20"/>
      </w:rPr>
      <w:t xml:space="preserve">/ </w:t>
    </w:r>
    <w:r w:rsidR="00A73C1D" w:rsidRPr="008A11C0">
      <w:rPr>
        <w:rFonts w:asciiTheme="majorHAnsi" w:eastAsia="Calibri" w:hAnsiTheme="majorHAnsi"/>
        <w:noProof/>
        <w:sz w:val="20"/>
        <w:szCs w:val="20"/>
      </w:rPr>
      <w:t>090111 04332</w:t>
    </w:r>
  </w:p>
  <w:bookmarkEnd w:id="0"/>
  <w:p w14:paraId="2EFBDD09" w14:textId="1E5CC1EB" w:rsidR="006D3FE7" w:rsidRPr="008A11C0" w:rsidRDefault="00DF7691" w:rsidP="008A11C0">
    <w:pPr>
      <w:tabs>
        <w:tab w:val="left" w:pos="567"/>
        <w:tab w:val="center" w:pos="4513"/>
        <w:tab w:val="right" w:pos="9026"/>
      </w:tabs>
      <w:ind w:left="-567" w:right="-518"/>
      <w:rPr>
        <w:rFonts w:asciiTheme="majorHAnsi" w:eastAsia="Calibri" w:hAnsiTheme="majorHAnsi"/>
        <w:noProof/>
        <w:sz w:val="20"/>
        <w:szCs w:val="20"/>
      </w:rPr>
    </w:pPr>
    <w:r w:rsidRPr="008A11C0">
      <w:rPr>
        <w:rFonts w:asciiTheme="majorHAnsi" w:eastAsia="Calibri" w:hAnsiTheme="majorHAnsi"/>
        <w:noProof/>
        <w:sz w:val="20"/>
        <w:szCs w:val="20"/>
      </w:rPr>
      <w:t>______________________________________________________________________________________________________________________</w:t>
    </w:r>
    <w:r w:rsidR="00160C10" w:rsidRPr="008A11C0">
      <w:rPr>
        <w:rFonts w:asciiTheme="majorHAnsi" w:eastAsia="Calibri" w:hAnsiTheme="majorHAnsi"/>
        <w:noProof/>
        <w:sz w:val="20"/>
        <w:szCs w:val="20"/>
      </w:rPr>
      <w:t>_</w:t>
    </w:r>
    <w:r w:rsidR="008A11C0">
      <w:rPr>
        <w:rFonts w:asciiTheme="majorHAnsi" w:eastAsia="Calibri" w:hAnsiTheme="majorHAnsi"/>
        <w:noProof/>
        <w:sz w:val="20"/>
        <w:szCs w:val="20"/>
      </w:rPr>
      <w:t>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numFmt w:val="bullet"/>
      <w:lvlText w:val=""/>
      <w:lvlJc w:val="left"/>
      <w:pPr>
        <w:ind w:left="467" w:hanging="361"/>
      </w:pPr>
      <w:rPr>
        <w:rFonts w:ascii="Symbol" w:hAnsi="Symbol" w:cs="Symbol"/>
        <w:b w:val="0"/>
        <w:bCs w:val="0"/>
        <w:w w:val="99"/>
        <w:sz w:val="20"/>
        <w:szCs w:val="20"/>
      </w:rPr>
    </w:lvl>
    <w:lvl w:ilvl="1">
      <w:numFmt w:val="bullet"/>
      <w:lvlText w:val="•"/>
      <w:lvlJc w:val="left"/>
      <w:pPr>
        <w:ind w:left="729" w:hanging="361"/>
      </w:pPr>
    </w:lvl>
    <w:lvl w:ilvl="2">
      <w:numFmt w:val="bullet"/>
      <w:lvlText w:val="•"/>
      <w:lvlJc w:val="left"/>
      <w:pPr>
        <w:ind w:left="990" w:hanging="361"/>
      </w:pPr>
    </w:lvl>
    <w:lvl w:ilvl="3">
      <w:numFmt w:val="bullet"/>
      <w:lvlText w:val="•"/>
      <w:lvlJc w:val="left"/>
      <w:pPr>
        <w:ind w:left="1252" w:hanging="361"/>
      </w:pPr>
    </w:lvl>
    <w:lvl w:ilvl="4">
      <w:numFmt w:val="bullet"/>
      <w:lvlText w:val="•"/>
      <w:lvlJc w:val="left"/>
      <w:pPr>
        <w:ind w:left="1513" w:hanging="361"/>
      </w:pPr>
    </w:lvl>
    <w:lvl w:ilvl="5">
      <w:numFmt w:val="bullet"/>
      <w:lvlText w:val="•"/>
      <w:lvlJc w:val="left"/>
      <w:pPr>
        <w:ind w:left="1775" w:hanging="361"/>
      </w:pPr>
    </w:lvl>
    <w:lvl w:ilvl="6">
      <w:numFmt w:val="bullet"/>
      <w:lvlText w:val="•"/>
      <w:lvlJc w:val="left"/>
      <w:pPr>
        <w:ind w:left="2036" w:hanging="361"/>
      </w:pPr>
    </w:lvl>
    <w:lvl w:ilvl="7">
      <w:numFmt w:val="bullet"/>
      <w:lvlText w:val="•"/>
      <w:lvlJc w:val="left"/>
      <w:pPr>
        <w:ind w:left="2298" w:hanging="361"/>
      </w:pPr>
    </w:lvl>
    <w:lvl w:ilvl="8">
      <w:numFmt w:val="bullet"/>
      <w:lvlText w:val="•"/>
      <w:lvlJc w:val="left"/>
      <w:pPr>
        <w:ind w:left="2559" w:hanging="361"/>
      </w:pPr>
    </w:lvl>
  </w:abstractNum>
  <w:abstractNum w:abstractNumId="1" w15:restartNumberingAfterBreak="0">
    <w:nsid w:val="00000403"/>
    <w:multiLevelType w:val="multilevel"/>
    <w:tmpl w:val="FFFFFFFF"/>
    <w:lvl w:ilvl="0">
      <w:numFmt w:val="bullet"/>
      <w:lvlText w:val=""/>
      <w:lvlJc w:val="left"/>
      <w:pPr>
        <w:ind w:left="467" w:hanging="361"/>
      </w:pPr>
      <w:rPr>
        <w:rFonts w:ascii="Symbol" w:hAnsi="Symbol" w:cs="Symbol"/>
        <w:b w:val="0"/>
        <w:bCs w:val="0"/>
        <w:w w:val="99"/>
        <w:sz w:val="20"/>
        <w:szCs w:val="20"/>
      </w:rPr>
    </w:lvl>
    <w:lvl w:ilvl="1">
      <w:numFmt w:val="bullet"/>
      <w:lvlText w:val="•"/>
      <w:lvlJc w:val="left"/>
      <w:pPr>
        <w:ind w:left="729" w:hanging="361"/>
      </w:pPr>
    </w:lvl>
    <w:lvl w:ilvl="2">
      <w:numFmt w:val="bullet"/>
      <w:lvlText w:val="•"/>
      <w:lvlJc w:val="left"/>
      <w:pPr>
        <w:ind w:left="990" w:hanging="361"/>
      </w:pPr>
    </w:lvl>
    <w:lvl w:ilvl="3">
      <w:numFmt w:val="bullet"/>
      <w:lvlText w:val="•"/>
      <w:lvlJc w:val="left"/>
      <w:pPr>
        <w:ind w:left="1252" w:hanging="361"/>
      </w:pPr>
    </w:lvl>
    <w:lvl w:ilvl="4">
      <w:numFmt w:val="bullet"/>
      <w:lvlText w:val="•"/>
      <w:lvlJc w:val="left"/>
      <w:pPr>
        <w:ind w:left="1513" w:hanging="361"/>
      </w:pPr>
    </w:lvl>
    <w:lvl w:ilvl="5">
      <w:numFmt w:val="bullet"/>
      <w:lvlText w:val="•"/>
      <w:lvlJc w:val="left"/>
      <w:pPr>
        <w:ind w:left="1775" w:hanging="361"/>
      </w:pPr>
    </w:lvl>
    <w:lvl w:ilvl="6">
      <w:numFmt w:val="bullet"/>
      <w:lvlText w:val="•"/>
      <w:lvlJc w:val="left"/>
      <w:pPr>
        <w:ind w:left="2036" w:hanging="361"/>
      </w:pPr>
    </w:lvl>
    <w:lvl w:ilvl="7">
      <w:numFmt w:val="bullet"/>
      <w:lvlText w:val="•"/>
      <w:lvlJc w:val="left"/>
      <w:pPr>
        <w:ind w:left="2298" w:hanging="361"/>
      </w:pPr>
    </w:lvl>
    <w:lvl w:ilvl="8">
      <w:numFmt w:val="bullet"/>
      <w:lvlText w:val="•"/>
      <w:lvlJc w:val="left"/>
      <w:pPr>
        <w:ind w:left="2559" w:hanging="361"/>
      </w:pPr>
    </w:lvl>
  </w:abstractNum>
  <w:abstractNum w:abstractNumId="2" w15:restartNumberingAfterBreak="0">
    <w:nsid w:val="00000404"/>
    <w:multiLevelType w:val="multilevel"/>
    <w:tmpl w:val="FFFFFFFF"/>
    <w:lvl w:ilvl="0">
      <w:numFmt w:val="bullet"/>
      <w:lvlText w:val=""/>
      <w:lvlJc w:val="left"/>
      <w:pPr>
        <w:ind w:left="467" w:hanging="361"/>
      </w:pPr>
      <w:rPr>
        <w:rFonts w:ascii="Symbol" w:hAnsi="Symbol" w:cs="Symbol"/>
        <w:b w:val="0"/>
        <w:bCs w:val="0"/>
        <w:w w:val="99"/>
        <w:sz w:val="20"/>
        <w:szCs w:val="20"/>
      </w:rPr>
    </w:lvl>
    <w:lvl w:ilvl="1">
      <w:numFmt w:val="bullet"/>
      <w:lvlText w:val="•"/>
      <w:lvlJc w:val="left"/>
      <w:pPr>
        <w:ind w:left="729" w:hanging="361"/>
      </w:pPr>
    </w:lvl>
    <w:lvl w:ilvl="2">
      <w:numFmt w:val="bullet"/>
      <w:lvlText w:val="•"/>
      <w:lvlJc w:val="left"/>
      <w:pPr>
        <w:ind w:left="990" w:hanging="361"/>
      </w:pPr>
    </w:lvl>
    <w:lvl w:ilvl="3">
      <w:numFmt w:val="bullet"/>
      <w:lvlText w:val="•"/>
      <w:lvlJc w:val="left"/>
      <w:pPr>
        <w:ind w:left="1252" w:hanging="361"/>
      </w:pPr>
    </w:lvl>
    <w:lvl w:ilvl="4">
      <w:numFmt w:val="bullet"/>
      <w:lvlText w:val="•"/>
      <w:lvlJc w:val="left"/>
      <w:pPr>
        <w:ind w:left="1513" w:hanging="361"/>
      </w:pPr>
    </w:lvl>
    <w:lvl w:ilvl="5">
      <w:numFmt w:val="bullet"/>
      <w:lvlText w:val="•"/>
      <w:lvlJc w:val="left"/>
      <w:pPr>
        <w:ind w:left="1775" w:hanging="361"/>
      </w:pPr>
    </w:lvl>
    <w:lvl w:ilvl="6">
      <w:numFmt w:val="bullet"/>
      <w:lvlText w:val="•"/>
      <w:lvlJc w:val="left"/>
      <w:pPr>
        <w:ind w:left="2036" w:hanging="361"/>
      </w:pPr>
    </w:lvl>
    <w:lvl w:ilvl="7">
      <w:numFmt w:val="bullet"/>
      <w:lvlText w:val="•"/>
      <w:lvlJc w:val="left"/>
      <w:pPr>
        <w:ind w:left="2298" w:hanging="361"/>
      </w:pPr>
    </w:lvl>
    <w:lvl w:ilvl="8">
      <w:numFmt w:val="bullet"/>
      <w:lvlText w:val="•"/>
      <w:lvlJc w:val="left"/>
      <w:pPr>
        <w:ind w:left="2559" w:hanging="361"/>
      </w:pPr>
    </w:lvl>
  </w:abstractNum>
  <w:abstractNum w:abstractNumId="3" w15:restartNumberingAfterBreak="0">
    <w:nsid w:val="00000405"/>
    <w:multiLevelType w:val="multilevel"/>
    <w:tmpl w:val="FFFFFFFF"/>
    <w:lvl w:ilvl="0">
      <w:numFmt w:val="bullet"/>
      <w:lvlText w:val=""/>
      <w:lvlJc w:val="left"/>
      <w:pPr>
        <w:ind w:left="467" w:hanging="361"/>
      </w:pPr>
      <w:rPr>
        <w:rFonts w:ascii="Symbol" w:hAnsi="Symbol" w:cs="Symbol"/>
        <w:b w:val="0"/>
        <w:bCs w:val="0"/>
        <w:w w:val="99"/>
        <w:sz w:val="20"/>
        <w:szCs w:val="20"/>
      </w:rPr>
    </w:lvl>
    <w:lvl w:ilvl="1">
      <w:numFmt w:val="bullet"/>
      <w:lvlText w:val="•"/>
      <w:lvlJc w:val="left"/>
      <w:pPr>
        <w:ind w:left="729" w:hanging="361"/>
      </w:pPr>
    </w:lvl>
    <w:lvl w:ilvl="2">
      <w:numFmt w:val="bullet"/>
      <w:lvlText w:val="•"/>
      <w:lvlJc w:val="left"/>
      <w:pPr>
        <w:ind w:left="990" w:hanging="361"/>
      </w:pPr>
    </w:lvl>
    <w:lvl w:ilvl="3">
      <w:numFmt w:val="bullet"/>
      <w:lvlText w:val="•"/>
      <w:lvlJc w:val="left"/>
      <w:pPr>
        <w:ind w:left="1252" w:hanging="361"/>
      </w:pPr>
    </w:lvl>
    <w:lvl w:ilvl="4">
      <w:numFmt w:val="bullet"/>
      <w:lvlText w:val="•"/>
      <w:lvlJc w:val="left"/>
      <w:pPr>
        <w:ind w:left="1513" w:hanging="361"/>
      </w:pPr>
    </w:lvl>
    <w:lvl w:ilvl="5">
      <w:numFmt w:val="bullet"/>
      <w:lvlText w:val="•"/>
      <w:lvlJc w:val="left"/>
      <w:pPr>
        <w:ind w:left="1775" w:hanging="361"/>
      </w:pPr>
    </w:lvl>
    <w:lvl w:ilvl="6">
      <w:numFmt w:val="bullet"/>
      <w:lvlText w:val="•"/>
      <w:lvlJc w:val="left"/>
      <w:pPr>
        <w:ind w:left="2036" w:hanging="361"/>
      </w:pPr>
    </w:lvl>
    <w:lvl w:ilvl="7">
      <w:numFmt w:val="bullet"/>
      <w:lvlText w:val="•"/>
      <w:lvlJc w:val="left"/>
      <w:pPr>
        <w:ind w:left="2298" w:hanging="361"/>
      </w:pPr>
    </w:lvl>
    <w:lvl w:ilvl="8">
      <w:numFmt w:val="bullet"/>
      <w:lvlText w:val="•"/>
      <w:lvlJc w:val="left"/>
      <w:pPr>
        <w:ind w:left="2559" w:hanging="361"/>
      </w:pPr>
    </w:lvl>
  </w:abstractNum>
  <w:abstractNum w:abstractNumId="4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34C325A"/>
    <w:multiLevelType w:val="hybridMultilevel"/>
    <w:tmpl w:val="BD0022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C0EF3"/>
    <w:multiLevelType w:val="hybridMultilevel"/>
    <w:tmpl w:val="77E0405C"/>
    <w:lvl w:ilvl="0" w:tplc="8B3AA39C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DCAC80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2" w:tplc="1716F1FC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3" w:tplc="0744FDEC">
      <w:numFmt w:val="bullet"/>
      <w:lvlText w:val="•"/>
      <w:lvlJc w:val="left"/>
      <w:pPr>
        <w:ind w:left="3001" w:hanging="360"/>
      </w:pPr>
      <w:rPr>
        <w:rFonts w:hint="default"/>
        <w:lang w:val="en-US" w:eastAsia="en-US" w:bidi="ar-SA"/>
      </w:rPr>
    </w:lvl>
    <w:lvl w:ilvl="4" w:tplc="FBBE3D32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5" w:tplc="06121B1C"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 w:tplc="41EA4266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7" w:tplc="C7DCDD1E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8" w:tplc="88CC930E"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C146A36"/>
    <w:multiLevelType w:val="multilevel"/>
    <w:tmpl w:val="D0E0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26F68"/>
    <w:multiLevelType w:val="hybridMultilevel"/>
    <w:tmpl w:val="7D5803D4"/>
    <w:lvl w:ilvl="0" w:tplc="5F827F2A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1FC292C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2" w:tplc="03ECC352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3" w:tplc="D86A07E2">
      <w:numFmt w:val="bullet"/>
      <w:lvlText w:val="•"/>
      <w:lvlJc w:val="left"/>
      <w:pPr>
        <w:ind w:left="3001" w:hanging="360"/>
      </w:pPr>
      <w:rPr>
        <w:rFonts w:hint="default"/>
        <w:lang w:val="en-US" w:eastAsia="en-US" w:bidi="ar-SA"/>
      </w:rPr>
    </w:lvl>
    <w:lvl w:ilvl="4" w:tplc="EB640E60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5" w:tplc="F3B06AEE"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 w:tplc="9F54D066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7" w:tplc="77CAFDE4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8" w:tplc="BD18B530"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77D2026"/>
    <w:multiLevelType w:val="hybridMultilevel"/>
    <w:tmpl w:val="01C2B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236BA6"/>
    <w:multiLevelType w:val="hybridMultilevel"/>
    <w:tmpl w:val="40BCBABA"/>
    <w:lvl w:ilvl="0" w:tplc="EEBE8624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D0A5B14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2" w:tplc="ABCEAC9E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3" w:tplc="96BC56F8">
      <w:numFmt w:val="bullet"/>
      <w:lvlText w:val="•"/>
      <w:lvlJc w:val="left"/>
      <w:pPr>
        <w:ind w:left="3001" w:hanging="360"/>
      </w:pPr>
      <w:rPr>
        <w:rFonts w:hint="default"/>
        <w:lang w:val="en-US" w:eastAsia="en-US" w:bidi="ar-SA"/>
      </w:rPr>
    </w:lvl>
    <w:lvl w:ilvl="4" w:tplc="E3E67084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5" w:tplc="009CBA94"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 w:tplc="53100854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7" w:tplc="D7DA80C4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8" w:tplc="59E2C6B8"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2C82A9C"/>
    <w:multiLevelType w:val="multilevel"/>
    <w:tmpl w:val="C698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D0E4D"/>
    <w:multiLevelType w:val="multilevel"/>
    <w:tmpl w:val="31B2F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732D6E"/>
    <w:multiLevelType w:val="hybridMultilevel"/>
    <w:tmpl w:val="8FF2DA2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3E2350"/>
    <w:multiLevelType w:val="hybridMultilevel"/>
    <w:tmpl w:val="7A3CF1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8E3042"/>
    <w:multiLevelType w:val="multilevel"/>
    <w:tmpl w:val="197AB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EB6127"/>
    <w:multiLevelType w:val="multilevel"/>
    <w:tmpl w:val="D7A8D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18352A"/>
    <w:multiLevelType w:val="hybridMultilevel"/>
    <w:tmpl w:val="36860846"/>
    <w:lvl w:ilvl="0" w:tplc="E040B9B8">
      <w:start w:val="1"/>
      <w:numFmt w:val="decimal"/>
      <w:lvlText w:val="%1)"/>
      <w:lvlJc w:val="left"/>
      <w:pPr>
        <w:ind w:left="918" w:hanging="360"/>
      </w:pPr>
      <w:rPr>
        <w:rFonts w:hint="default"/>
        <w:spacing w:val="0"/>
        <w:w w:val="94"/>
        <w:lang w:val="en-US" w:eastAsia="en-US" w:bidi="ar-SA"/>
      </w:rPr>
    </w:lvl>
    <w:lvl w:ilvl="1" w:tplc="6F20A9D2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2" w:tplc="496E8254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76A0462C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ar-SA"/>
      </w:rPr>
    </w:lvl>
    <w:lvl w:ilvl="4" w:tplc="76589686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03287388">
      <w:numFmt w:val="bullet"/>
      <w:lvlText w:val="•"/>
      <w:lvlJc w:val="left"/>
      <w:pPr>
        <w:ind w:left="5350" w:hanging="360"/>
      </w:pPr>
      <w:rPr>
        <w:rFonts w:hint="default"/>
        <w:lang w:val="en-US" w:eastAsia="en-US" w:bidi="ar-SA"/>
      </w:rPr>
    </w:lvl>
    <w:lvl w:ilvl="6" w:tplc="8ADEEFBC">
      <w:numFmt w:val="bullet"/>
      <w:lvlText w:val="•"/>
      <w:lvlJc w:val="left"/>
      <w:pPr>
        <w:ind w:left="6236" w:hanging="360"/>
      </w:pPr>
      <w:rPr>
        <w:rFonts w:hint="default"/>
        <w:lang w:val="en-US" w:eastAsia="en-US" w:bidi="ar-SA"/>
      </w:rPr>
    </w:lvl>
    <w:lvl w:ilvl="7" w:tplc="C2805E70">
      <w:numFmt w:val="bullet"/>
      <w:lvlText w:val="•"/>
      <w:lvlJc w:val="left"/>
      <w:pPr>
        <w:ind w:left="7122" w:hanging="360"/>
      </w:pPr>
      <w:rPr>
        <w:rFonts w:hint="default"/>
        <w:lang w:val="en-US" w:eastAsia="en-US" w:bidi="ar-SA"/>
      </w:rPr>
    </w:lvl>
    <w:lvl w:ilvl="8" w:tplc="6AA6EB40">
      <w:numFmt w:val="bullet"/>
      <w:lvlText w:val="•"/>
      <w:lvlJc w:val="left"/>
      <w:pPr>
        <w:ind w:left="8009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EFD60FD"/>
    <w:multiLevelType w:val="hybridMultilevel"/>
    <w:tmpl w:val="2EDE5ED6"/>
    <w:lvl w:ilvl="0" w:tplc="C36C9F66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85E1F88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2" w:tplc="EB98B2B2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3" w:tplc="EFF4FBC0">
      <w:numFmt w:val="bullet"/>
      <w:lvlText w:val="•"/>
      <w:lvlJc w:val="left"/>
      <w:pPr>
        <w:ind w:left="3001" w:hanging="360"/>
      </w:pPr>
      <w:rPr>
        <w:rFonts w:hint="default"/>
        <w:lang w:val="en-US" w:eastAsia="en-US" w:bidi="ar-SA"/>
      </w:rPr>
    </w:lvl>
    <w:lvl w:ilvl="4" w:tplc="84BA381C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5" w:tplc="1DBE4702"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 w:tplc="A1D4E78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7" w:tplc="1592C334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8" w:tplc="12EE7FDC"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1511F9B"/>
    <w:multiLevelType w:val="hybridMultilevel"/>
    <w:tmpl w:val="634E4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C757A6"/>
    <w:multiLevelType w:val="hybridMultilevel"/>
    <w:tmpl w:val="1C5663AC"/>
    <w:lvl w:ilvl="0" w:tplc="0D6C2F8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6262186F"/>
    <w:multiLevelType w:val="hybridMultilevel"/>
    <w:tmpl w:val="44C4634A"/>
    <w:lvl w:ilvl="0" w:tplc="9928FC5E">
      <w:start w:val="1"/>
      <w:numFmt w:val="decimal"/>
      <w:lvlText w:val="%1."/>
      <w:lvlJc w:val="left"/>
      <w:pPr>
        <w:ind w:left="2911" w:hanging="360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453A3EF6">
      <w:numFmt w:val="bullet"/>
      <w:lvlText w:val="•"/>
      <w:lvlJc w:val="left"/>
      <w:pPr>
        <w:ind w:left="3606" w:hanging="360"/>
      </w:pPr>
      <w:rPr>
        <w:rFonts w:hint="default"/>
        <w:lang w:val="en-US" w:eastAsia="en-US" w:bidi="ar-SA"/>
      </w:rPr>
    </w:lvl>
    <w:lvl w:ilvl="2" w:tplc="C86A255A">
      <w:numFmt w:val="bullet"/>
      <w:lvlText w:val="•"/>
      <w:lvlJc w:val="left"/>
      <w:pPr>
        <w:ind w:left="4292" w:hanging="360"/>
      </w:pPr>
      <w:rPr>
        <w:rFonts w:hint="default"/>
        <w:lang w:val="en-US" w:eastAsia="en-US" w:bidi="ar-SA"/>
      </w:rPr>
    </w:lvl>
    <w:lvl w:ilvl="3" w:tplc="478656F4">
      <w:numFmt w:val="bullet"/>
      <w:lvlText w:val="•"/>
      <w:lvlJc w:val="left"/>
      <w:pPr>
        <w:ind w:left="4978" w:hanging="360"/>
      </w:pPr>
      <w:rPr>
        <w:rFonts w:hint="default"/>
        <w:lang w:val="en-US" w:eastAsia="en-US" w:bidi="ar-SA"/>
      </w:rPr>
    </w:lvl>
    <w:lvl w:ilvl="4" w:tplc="2E90C6EC"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5" w:tplc="C6C87922"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 w:tplc="69E6FF18">
      <w:numFmt w:val="bullet"/>
      <w:lvlText w:val="•"/>
      <w:lvlJc w:val="left"/>
      <w:pPr>
        <w:ind w:left="7036" w:hanging="360"/>
      </w:pPr>
      <w:rPr>
        <w:rFonts w:hint="default"/>
        <w:lang w:val="en-US" w:eastAsia="en-US" w:bidi="ar-SA"/>
      </w:rPr>
    </w:lvl>
    <w:lvl w:ilvl="7" w:tplc="EDBA8424">
      <w:numFmt w:val="bullet"/>
      <w:lvlText w:val="•"/>
      <w:lvlJc w:val="left"/>
      <w:pPr>
        <w:ind w:left="7722" w:hanging="360"/>
      </w:pPr>
      <w:rPr>
        <w:rFonts w:hint="default"/>
        <w:lang w:val="en-US" w:eastAsia="en-US" w:bidi="ar-SA"/>
      </w:rPr>
    </w:lvl>
    <w:lvl w:ilvl="8" w:tplc="CAF82C04">
      <w:numFmt w:val="bullet"/>
      <w:lvlText w:val="•"/>
      <w:lvlJc w:val="left"/>
      <w:pPr>
        <w:ind w:left="8409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7932E69"/>
    <w:multiLevelType w:val="hybridMultilevel"/>
    <w:tmpl w:val="DDA46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FA71AA"/>
    <w:multiLevelType w:val="hybridMultilevel"/>
    <w:tmpl w:val="B5D0640C"/>
    <w:lvl w:ilvl="0" w:tplc="80582E3E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2E5075"/>
    <w:multiLevelType w:val="hybridMultilevel"/>
    <w:tmpl w:val="B3AE8BBE"/>
    <w:lvl w:ilvl="0" w:tplc="6B2C0A8A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FCA8F90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2" w:tplc="34F4DE16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3" w:tplc="88408878">
      <w:numFmt w:val="bullet"/>
      <w:lvlText w:val="•"/>
      <w:lvlJc w:val="left"/>
      <w:pPr>
        <w:ind w:left="3001" w:hanging="360"/>
      </w:pPr>
      <w:rPr>
        <w:rFonts w:hint="default"/>
        <w:lang w:val="en-US" w:eastAsia="en-US" w:bidi="ar-SA"/>
      </w:rPr>
    </w:lvl>
    <w:lvl w:ilvl="4" w:tplc="F536AA00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5" w:tplc="619AD0BC"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 w:tplc="34B6A5E4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7" w:tplc="B5725ED2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8" w:tplc="36D045B6"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85A73CC"/>
    <w:multiLevelType w:val="hybridMultilevel"/>
    <w:tmpl w:val="426A3E1C"/>
    <w:lvl w:ilvl="0" w:tplc="4AD64B7E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347354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2" w:tplc="C9B0FD96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3" w:tplc="F260EF32">
      <w:numFmt w:val="bullet"/>
      <w:lvlText w:val="•"/>
      <w:lvlJc w:val="left"/>
      <w:pPr>
        <w:ind w:left="3001" w:hanging="360"/>
      </w:pPr>
      <w:rPr>
        <w:rFonts w:hint="default"/>
        <w:lang w:val="en-US" w:eastAsia="en-US" w:bidi="ar-SA"/>
      </w:rPr>
    </w:lvl>
    <w:lvl w:ilvl="4" w:tplc="DB20EFD0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5" w:tplc="8C26EE90"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 w:tplc="B0426340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7" w:tplc="08223C66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8" w:tplc="8DCC44D0"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AE614E5"/>
    <w:multiLevelType w:val="hybridMultilevel"/>
    <w:tmpl w:val="82DCC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2367208">
    <w:abstractNumId w:val="12"/>
  </w:num>
  <w:num w:numId="2" w16cid:durableId="425076642">
    <w:abstractNumId w:val="16"/>
  </w:num>
  <w:num w:numId="3" w16cid:durableId="1646544100">
    <w:abstractNumId w:val="4"/>
  </w:num>
  <w:num w:numId="4" w16cid:durableId="1166632131">
    <w:abstractNumId w:val="3"/>
  </w:num>
  <w:num w:numId="5" w16cid:durableId="1478456481">
    <w:abstractNumId w:val="2"/>
  </w:num>
  <w:num w:numId="6" w16cid:durableId="282343127">
    <w:abstractNumId w:val="1"/>
  </w:num>
  <w:num w:numId="7" w16cid:durableId="201065754">
    <w:abstractNumId w:val="0"/>
  </w:num>
  <w:num w:numId="8" w16cid:durableId="1691640019">
    <w:abstractNumId w:val="14"/>
  </w:num>
  <w:num w:numId="9" w16cid:durableId="924265543">
    <w:abstractNumId w:val="19"/>
  </w:num>
  <w:num w:numId="10" w16cid:durableId="252518896">
    <w:abstractNumId w:val="11"/>
  </w:num>
  <w:num w:numId="11" w16cid:durableId="1261329719">
    <w:abstractNumId w:val="7"/>
  </w:num>
  <w:num w:numId="12" w16cid:durableId="682241432">
    <w:abstractNumId w:val="15"/>
  </w:num>
  <w:num w:numId="13" w16cid:durableId="1349287423">
    <w:abstractNumId w:val="22"/>
  </w:num>
  <w:num w:numId="14" w16cid:durableId="1646008562">
    <w:abstractNumId w:val="9"/>
  </w:num>
  <w:num w:numId="15" w16cid:durableId="1596477432">
    <w:abstractNumId w:val="18"/>
  </w:num>
  <w:num w:numId="16" w16cid:durableId="1112166970">
    <w:abstractNumId w:val="10"/>
  </w:num>
  <w:num w:numId="17" w16cid:durableId="1033262823">
    <w:abstractNumId w:val="24"/>
  </w:num>
  <w:num w:numId="18" w16cid:durableId="1381633934">
    <w:abstractNumId w:val="8"/>
  </w:num>
  <w:num w:numId="19" w16cid:durableId="1334187846">
    <w:abstractNumId w:val="21"/>
  </w:num>
  <w:num w:numId="20" w16cid:durableId="549075477">
    <w:abstractNumId w:val="6"/>
  </w:num>
  <w:num w:numId="21" w16cid:durableId="1520393913">
    <w:abstractNumId w:val="25"/>
  </w:num>
  <w:num w:numId="22" w16cid:durableId="1955625174">
    <w:abstractNumId w:val="17"/>
  </w:num>
  <w:num w:numId="23" w16cid:durableId="286202200">
    <w:abstractNumId w:val="23"/>
  </w:num>
  <w:num w:numId="24" w16cid:durableId="457262324">
    <w:abstractNumId w:val="5"/>
  </w:num>
  <w:num w:numId="25" w16cid:durableId="973025838">
    <w:abstractNumId w:val="13"/>
  </w:num>
  <w:num w:numId="26" w16cid:durableId="1249538962">
    <w:abstractNumId w:val="20"/>
  </w:num>
  <w:num w:numId="27" w16cid:durableId="87827656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650"/>
    <w:rsid w:val="000001CC"/>
    <w:rsid w:val="000021E3"/>
    <w:rsid w:val="00002686"/>
    <w:rsid w:val="00002F0B"/>
    <w:rsid w:val="00003FEE"/>
    <w:rsid w:val="00005967"/>
    <w:rsid w:val="00005D90"/>
    <w:rsid w:val="0000671E"/>
    <w:rsid w:val="00006B66"/>
    <w:rsid w:val="00007747"/>
    <w:rsid w:val="00012027"/>
    <w:rsid w:val="000129A7"/>
    <w:rsid w:val="00013070"/>
    <w:rsid w:val="00013E24"/>
    <w:rsid w:val="000153C0"/>
    <w:rsid w:val="0001654D"/>
    <w:rsid w:val="00020101"/>
    <w:rsid w:val="00020729"/>
    <w:rsid w:val="00022FE4"/>
    <w:rsid w:val="000231D8"/>
    <w:rsid w:val="000245C8"/>
    <w:rsid w:val="00026F13"/>
    <w:rsid w:val="00027708"/>
    <w:rsid w:val="0003010E"/>
    <w:rsid w:val="00030C2A"/>
    <w:rsid w:val="0003104C"/>
    <w:rsid w:val="00031523"/>
    <w:rsid w:val="00031604"/>
    <w:rsid w:val="00032B58"/>
    <w:rsid w:val="000333E4"/>
    <w:rsid w:val="00033539"/>
    <w:rsid w:val="00034A05"/>
    <w:rsid w:val="00035376"/>
    <w:rsid w:val="00035501"/>
    <w:rsid w:val="00035BE9"/>
    <w:rsid w:val="000378A0"/>
    <w:rsid w:val="00037EB0"/>
    <w:rsid w:val="00037EC9"/>
    <w:rsid w:val="000410A0"/>
    <w:rsid w:val="00042400"/>
    <w:rsid w:val="00044D5D"/>
    <w:rsid w:val="00044E81"/>
    <w:rsid w:val="00045D67"/>
    <w:rsid w:val="00046816"/>
    <w:rsid w:val="00046BD0"/>
    <w:rsid w:val="00047265"/>
    <w:rsid w:val="00050DB9"/>
    <w:rsid w:val="00052617"/>
    <w:rsid w:val="00052858"/>
    <w:rsid w:val="0005353F"/>
    <w:rsid w:val="00053ED6"/>
    <w:rsid w:val="0005405E"/>
    <w:rsid w:val="00054A41"/>
    <w:rsid w:val="0005653F"/>
    <w:rsid w:val="00057554"/>
    <w:rsid w:val="00057821"/>
    <w:rsid w:val="000606F6"/>
    <w:rsid w:val="00062E1D"/>
    <w:rsid w:val="000637B9"/>
    <w:rsid w:val="0006387D"/>
    <w:rsid w:val="0006545C"/>
    <w:rsid w:val="000722DC"/>
    <w:rsid w:val="000741D5"/>
    <w:rsid w:val="0007467C"/>
    <w:rsid w:val="00074A36"/>
    <w:rsid w:val="00075288"/>
    <w:rsid w:val="000763C5"/>
    <w:rsid w:val="00076803"/>
    <w:rsid w:val="00077337"/>
    <w:rsid w:val="000807BA"/>
    <w:rsid w:val="00081792"/>
    <w:rsid w:val="000824FB"/>
    <w:rsid w:val="00083003"/>
    <w:rsid w:val="00083532"/>
    <w:rsid w:val="0008392B"/>
    <w:rsid w:val="00084771"/>
    <w:rsid w:val="00086491"/>
    <w:rsid w:val="00087E48"/>
    <w:rsid w:val="000911E2"/>
    <w:rsid w:val="00091B78"/>
    <w:rsid w:val="000937A5"/>
    <w:rsid w:val="00093807"/>
    <w:rsid w:val="00093E80"/>
    <w:rsid w:val="000944A4"/>
    <w:rsid w:val="00094606"/>
    <w:rsid w:val="0009483B"/>
    <w:rsid w:val="00094D0F"/>
    <w:rsid w:val="00095693"/>
    <w:rsid w:val="00096093"/>
    <w:rsid w:val="00096171"/>
    <w:rsid w:val="00096D16"/>
    <w:rsid w:val="00097525"/>
    <w:rsid w:val="000975D5"/>
    <w:rsid w:val="0009773D"/>
    <w:rsid w:val="00097EB2"/>
    <w:rsid w:val="000A1434"/>
    <w:rsid w:val="000A2E0A"/>
    <w:rsid w:val="000A3444"/>
    <w:rsid w:val="000A4589"/>
    <w:rsid w:val="000A4B25"/>
    <w:rsid w:val="000A50B0"/>
    <w:rsid w:val="000A6CE6"/>
    <w:rsid w:val="000A72E1"/>
    <w:rsid w:val="000A74BA"/>
    <w:rsid w:val="000B0E2C"/>
    <w:rsid w:val="000B286B"/>
    <w:rsid w:val="000B33FA"/>
    <w:rsid w:val="000B357F"/>
    <w:rsid w:val="000B3EB0"/>
    <w:rsid w:val="000B5A64"/>
    <w:rsid w:val="000B6124"/>
    <w:rsid w:val="000B6CF8"/>
    <w:rsid w:val="000B7537"/>
    <w:rsid w:val="000B7BAB"/>
    <w:rsid w:val="000C01C1"/>
    <w:rsid w:val="000C07FD"/>
    <w:rsid w:val="000C1097"/>
    <w:rsid w:val="000C1114"/>
    <w:rsid w:val="000C1EFA"/>
    <w:rsid w:val="000C2653"/>
    <w:rsid w:val="000C488D"/>
    <w:rsid w:val="000C48FD"/>
    <w:rsid w:val="000C4FDA"/>
    <w:rsid w:val="000C5667"/>
    <w:rsid w:val="000C5734"/>
    <w:rsid w:val="000C5BB9"/>
    <w:rsid w:val="000C6190"/>
    <w:rsid w:val="000C7924"/>
    <w:rsid w:val="000D02FE"/>
    <w:rsid w:val="000D1916"/>
    <w:rsid w:val="000D2BAF"/>
    <w:rsid w:val="000D3899"/>
    <w:rsid w:val="000D476E"/>
    <w:rsid w:val="000D54DC"/>
    <w:rsid w:val="000D5852"/>
    <w:rsid w:val="000D681C"/>
    <w:rsid w:val="000D76EE"/>
    <w:rsid w:val="000D7CB6"/>
    <w:rsid w:val="000E059A"/>
    <w:rsid w:val="000E16BD"/>
    <w:rsid w:val="000E1895"/>
    <w:rsid w:val="000E2863"/>
    <w:rsid w:val="000E38F1"/>
    <w:rsid w:val="000E4D54"/>
    <w:rsid w:val="000F08B5"/>
    <w:rsid w:val="000F0DAB"/>
    <w:rsid w:val="000F1646"/>
    <w:rsid w:val="000F194E"/>
    <w:rsid w:val="000F1F71"/>
    <w:rsid w:val="000F32C4"/>
    <w:rsid w:val="000F3CCD"/>
    <w:rsid w:val="000F4BDC"/>
    <w:rsid w:val="000F5C86"/>
    <w:rsid w:val="00100290"/>
    <w:rsid w:val="001003B1"/>
    <w:rsid w:val="0010057C"/>
    <w:rsid w:val="001007A6"/>
    <w:rsid w:val="00100A10"/>
    <w:rsid w:val="00101A50"/>
    <w:rsid w:val="00103DB0"/>
    <w:rsid w:val="00104583"/>
    <w:rsid w:val="0010486A"/>
    <w:rsid w:val="00104EA4"/>
    <w:rsid w:val="00106829"/>
    <w:rsid w:val="00107392"/>
    <w:rsid w:val="00110455"/>
    <w:rsid w:val="00110A09"/>
    <w:rsid w:val="00111450"/>
    <w:rsid w:val="001114B8"/>
    <w:rsid w:val="00112120"/>
    <w:rsid w:val="001137C7"/>
    <w:rsid w:val="00113C02"/>
    <w:rsid w:val="0011400E"/>
    <w:rsid w:val="001145C4"/>
    <w:rsid w:val="001147DE"/>
    <w:rsid w:val="0011497E"/>
    <w:rsid w:val="00116618"/>
    <w:rsid w:val="00116788"/>
    <w:rsid w:val="00117C81"/>
    <w:rsid w:val="001206C9"/>
    <w:rsid w:val="00120864"/>
    <w:rsid w:val="0012257A"/>
    <w:rsid w:val="0012464D"/>
    <w:rsid w:val="0012561A"/>
    <w:rsid w:val="0012750F"/>
    <w:rsid w:val="00130B0F"/>
    <w:rsid w:val="00130E9E"/>
    <w:rsid w:val="001315E3"/>
    <w:rsid w:val="001335ED"/>
    <w:rsid w:val="00133F1E"/>
    <w:rsid w:val="00135C58"/>
    <w:rsid w:val="00136E06"/>
    <w:rsid w:val="00137308"/>
    <w:rsid w:val="00137538"/>
    <w:rsid w:val="00142119"/>
    <w:rsid w:val="00142F2F"/>
    <w:rsid w:val="001432A6"/>
    <w:rsid w:val="00143E4A"/>
    <w:rsid w:val="00143F97"/>
    <w:rsid w:val="0014481F"/>
    <w:rsid w:val="00144A7C"/>
    <w:rsid w:val="001459AC"/>
    <w:rsid w:val="001467CB"/>
    <w:rsid w:val="00147CA9"/>
    <w:rsid w:val="00150709"/>
    <w:rsid w:val="00151375"/>
    <w:rsid w:val="0015139D"/>
    <w:rsid w:val="00151647"/>
    <w:rsid w:val="001532B1"/>
    <w:rsid w:val="0015369E"/>
    <w:rsid w:val="001547FC"/>
    <w:rsid w:val="0015584A"/>
    <w:rsid w:val="00156039"/>
    <w:rsid w:val="00157758"/>
    <w:rsid w:val="00160C10"/>
    <w:rsid w:val="00161482"/>
    <w:rsid w:val="00161F74"/>
    <w:rsid w:val="00162ADC"/>
    <w:rsid w:val="00163254"/>
    <w:rsid w:val="001649F3"/>
    <w:rsid w:val="0016501D"/>
    <w:rsid w:val="00165B44"/>
    <w:rsid w:val="00166425"/>
    <w:rsid w:val="00166CCC"/>
    <w:rsid w:val="00167230"/>
    <w:rsid w:val="00170776"/>
    <w:rsid w:val="00170F44"/>
    <w:rsid w:val="00171008"/>
    <w:rsid w:val="001718A4"/>
    <w:rsid w:val="0017384F"/>
    <w:rsid w:val="00173B7D"/>
    <w:rsid w:val="00173D22"/>
    <w:rsid w:val="00173EA8"/>
    <w:rsid w:val="001740D4"/>
    <w:rsid w:val="00174208"/>
    <w:rsid w:val="00176C02"/>
    <w:rsid w:val="00176F9D"/>
    <w:rsid w:val="00177816"/>
    <w:rsid w:val="0018098F"/>
    <w:rsid w:val="00180F22"/>
    <w:rsid w:val="001835C0"/>
    <w:rsid w:val="0018367B"/>
    <w:rsid w:val="00183958"/>
    <w:rsid w:val="001844AA"/>
    <w:rsid w:val="001850D8"/>
    <w:rsid w:val="00190483"/>
    <w:rsid w:val="001904D9"/>
    <w:rsid w:val="00190A93"/>
    <w:rsid w:val="00191BB7"/>
    <w:rsid w:val="001929D4"/>
    <w:rsid w:val="001935A5"/>
    <w:rsid w:val="00194FA8"/>
    <w:rsid w:val="00196116"/>
    <w:rsid w:val="00196A09"/>
    <w:rsid w:val="00196CEE"/>
    <w:rsid w:val="00197FF2"/>
    <w:rsid w:val="001A0AF1"/>
    <w:rsid w:val="001A1421"/>
    <w:rsid w:val="001A22A0"/>
    <w:rsid w:val="001A27EE"/>
    <w:rsid w:val="001A2C0C"/>
    <w:rsid w:val="001A351C"/>
    <w:rsid w:val="001A3745"/>
    <w:rsid w:val="001A4D5C"/>
    <w:rsid w:val="001A5BC8"/>
    <w:rsid w:val="001B1B51"/>
    <w:rsid w:val="001B2B1D"/>
    <w:rsid w:val="001B2E5B"/>
    <w:rsid w:val="001B3043"/>
    <w:rsid w:val="001B6EEB"/>
    <w:rsid w:val="001B74CF"/>
    <w:rsid w:val="001C0B61"/>
    <w:rsid w:val="001C1364"/>
    <w:rsid w:val="001C19BC"/>
    <w:rsid w:val="001C2465"/>
    <w:rsid w:val="001C2C61"/>
    <w:rsid w:val="001C3593"/>
    <w:rsid w:val="001C4202"/>
    <w:rsid w:val="001C452A"/>
    <w:rsid w:val="001C4674"/>
    <w:rsid w:val="001C5ABB"/>
    <w:rsid w:val="001C69FC"/>
    <w:rsid w:val="001D0678"/>
    <w:rsid w:val="001D1351"/>
    <w:rsid w:val="001D13A6"/>
    <w:rsid w:val="001D17FC"/>
    <w:rsid w:val="001D2767"/>
    <w:rsid w:val="001D3A3E"/>
    <w:rsid w:val="001D3E6F"/>
    <w:rsid w:val="001D5707"/>
    <w:rsid w:val="001D5E29"/>
    <w:rsid w:val="001D6DBD"/>
    <w:rsid w:val="001D7641"/>
    <w:rsid w:val="001D79ED"/>
    <w:rsid w:val="001D7DBF"/>
    <w:rsid w:val="001E2B0B"/>
    <w:rsid w:val="001E2F07"/>
    <w:rsid w:val="001E3527"/>
    <w:rsid w:val="001E42CB"/>
    <w:rsid w:val="001E452D"/>
    <w:rsid w:val="001E4C16"/>
    <w:rsid w:val="001E5AED"/>
    <w:rsid w:val="001E7A77"/>
    <w:rsid w:val="001E7F9A"/>
    <w:rsid w:val="001F0FF1"/>
    <w:rsid w:val="001F2758"/>
    <w:rsid w:val="001F31F0"/>
    <w:rsid w:val="001F4F75"/>
    <w:rsid w:val="001F4FD6"/>
    <w:rsid w:val="001F6268"/>
    <w:rsid w:val="001F66CA"/>
    <w:rsid w:val="001F66D9"/>
    <w:rsid w:val="001F6FA7"/>
    <w:rsid w:val="001F748D"/>
    <w:rsid w:val="001F7CED"/>
    <w:rsid w:val="0020040D"/>
    <w:rsid w:val="00200E6C"/>
    <w:rsid w:val="002015C6"/>
    <w:rsid w:val="002017D1"/>
    <w:rsid w:val="00203880"/>
    <w:rsid w:val="00203F5F"/>
    <w:rsid w:val="002041B8"/>
    <w:rsid w:val="002046AF"/>
    <w:rsid w:val="00205CCB"/>
    <w:rsid w:val="0020687F"/>
    <w:rsid w:val="002108CC"/>
    <w:rsid w:val="00210952"/>
    <w:rsid w:val="002113C8"/>
    <w:rsid w:val="00212777"/>
    <w:rsid w:val="0021292B"/>
    <w:rsid w:val="00213923"/>
    <w:rsid w:val="00213E3D"/>
    <w:rsid w:val="00214103"/>
    <w:rsid w:val="00214182"/>
    <w:rsid w:val="00214C01"/>
    <w:rsid w:val="00214E20"/>
    <w:rsid w:val="0021561A"/>
    <w:rsid w:val="00216C45"/>
    <w:rsid w:val="00221150"/>
    <w:rsid w:val="00221AE5"/>
    <w:rsid w:val="00222CEF"/>
    <w:rsid w:val="00223368"/>
    <w:rsid w:val="00223B81"/>
    <w:rsid w:val="00223FD8"/>
    <w:rsid w:val="0022485C"/>
    <w:rsid w:val="00224C4B"/>
    <w:rsid w:val="00224F17"/>
    <w:rsid w:val="002252DE"/>
    <w:rsid w:val="002259C4"/>
    <w:rsid w:val="00226E85"/>
    <w:rsid w:val="00230C14"/>
    <w:rsid w:val="00231698"/>
    <w:rsid w:val="00231A78"/>
    <w:rsid w:val="0023283E"/>
    <w:rsid w:val="00234215"/>
    <w:rsid w:val="00234A20"/>
    <w:rsid w:val="00236074"/>
    <w:rsid w:val="0023712B"/>
    <w:rsid w:val="00237A92"/>
    <w:rsid w:val="00240214"/>
    <w:rsid w:val="00240BFD"/>
    <w:rsid w:val="00240FD3"/>
    <w:rsid w:val="0024179E"/>
    <w:rsid w:val="00242601"/>
    <w:rsid w:val="00242A3E"/>
    <w:rsid w:val="00243336"/>
    <w:rsid w:val="002518A9"/>
    <w:rsid w:val="00251BD0"/>
    <w:rsid w:val="00251F11"/>
    <w:rsid w:val="002524C3"/>
    <w:rsid w:val="00257F66"/>
    <w:rsid w:val="00260313"/>
    <w:rsid w:val="00262C9C"/>
    <w:rsid w:val="00262E3B"/>
    <w:rsid w:val="00264AD1"/>
    <w:rsid w:val="00265481"/>
    <w:rsid w:val="002655F3"/>
    <w:rsid w:val="00265B8E"/>
    <w:rsid w:val="002660C6"/>
    <w:rsid w:val="002666C0"/>
    <w:rsid w:val="002666DC"/>
    <w:rsid w:val="00270618"/>
    <w:rsid w:val="00271AA9"/>
    <w:rsid w:val="00272778"/>
    <w:rsid w:val="00272BC7"/>
    <w:rsid w:val="00273016"/>
    <w:rsid w:val="00273344"/>
    <w:rsid w:val="002736CD"/>
    <w:rsid w:val="0027404C"/>
    <w:rsid w:val="0027565F"/>
    <w:rsid w:val="00275F86"/>
    <w:rsid w:val="00276131"/>
    <w:rsid w:val="002761A3"/>
    <w:rsid w:val="00276853"/>
    <w:rsid w:val="002772CB"/>
    <w:rsid w:val="00277A0A"/>
    <w:rsid w:val="00277A1B"/>
    <w:rsid w:val="00280874"/>
    <w:rsid w:val="00280960"/>
    <w:rsid w:val="00280A79"/>
    <w:rsid w:val="002825E1"/>
    <w:rsid w:val="00282ECF"/>
    <w:rsid w:val="00283628"/>
    <w:rsid w:val="002839B0"/>
    <w:rsid w:val="00284061"/>
    <w:rsid w:val="002862B3"/>
    <w:rsid w:val="002864EB"/>
    <w:rsid w:val="0028663E"/>
    <w:rsid w:val="00287AA7"/>
    <w:rsid w:val="00290796"/>
    <w:rsid w:val="00294E13"/>
    <w:rsid w:val="00295509"/>
    <w:rsid w:val="00296B66"/>
    <w:rsid w:val="0029762E"/>
    <w:rsid w:val="00297914"/>
    <w:rsid w:val="002A0B7A"/>
    <w:rsid w:val="002A0BD6"/>
    <w:rsid w:val="002A11F8"/>
    <w:rsid w:val="002A1D5E"/>
    <w:rsid w:val="002A1F6B"/>
    <w:rsid w:val="002A2082"/>
    <w:rsid w:val="002A2BB0"/>
    <w:rsid w:val="002A31F7"/>
    <w:rsid w:val="002A34BD"/>
    <w:rsid w:val="002A34F5"/>
    <w:rsid w:val="002A50C4"/>
    <w:rsid w:val="002A5B51"/>
    <w:rsid w:val="002A5D5E"/>
    <w:rsid w:val="002B1760"/>
    <w:rsid w:val="002B2421"/>
    <w:rsid w:val="002B2D68"/>
    <w:rsid w:val="002B2DF0"/>
    <w:rsid w:val="002B35D8"/>
    <w:rsid w:val="002B4217"/>
    <w:rsid w:val="002B4291"/>
    <w:rsid w:val="002B5905"/>
    <w:rsid w:val="002B6212"/>
    <w:rsid w:val="002B7D4C"/>
    <w:rsid w:val="002C0795"/>
    <w:rsid w:val="002C079B"/>
    <w:rsid w:val="002C07B6"/>
    <w:rsid w:val="002C1329"/>
    <w:rsid w:val="002C2CD0"/>
    <w:rsid w:val="002C38E2"/>
    <w:rsid w:val="002C3A8A"/>
    <w:rsid w:val="002C40F1"/>
    <w:rsid w:val="002C46DE"/>
    <w:rsid w:val="002C589A"/>
    <w:rsid w:val="002C5DF0"/>
    <w:rsid w:val="002C6CF2"/>
    <w:rsid w:val="002D0379"/>
    <w:rsid w:val="002D0F81"/>
    <w:rsid w:val="002D1EF1"/>
    <w:rsid w:val="002D3CFE"/>
    <w:rsid w:val="002D69EB"/>
    <w:rsid w:val="002E004D"/>
    <w:rsid w:val="002E1BA3"/>
    <w:rsid w:val="002E1EF9"/>
    <w:rsid w:val="002E3248"/>
    <w:rsid w:val="002E41D1"/>
    <w:rsid w:val="002E457B"/>
    <w:rsid w:val="002E5E29"/>
    <w:rsid w:val="002E6765"/>
    <w:rsid w:val="002E6799"/>
    <w:rsid w:val="002E795C"/>
    <w:rsid w:val="002F095B"/>
    <w:rsid w:val="002F220E"/>
    <w:rsid w:val="002F3E27"/>
    <w:rsid w:val="002F40BE"/>
    <w:rsid w:val="002F6560"/>
    <w:rsid w:val="002F7B8D"/>
    <w:rsid w:val="003021E0"/>
    <w:rsid w:val="00302A94"/>
    <w:rsid w:val="00302FE4"/>
    <w:rsid w:val="00303A7A"/>
    <w:rsid w:val="00304F7A"/>
    <w:rsid w:val="00305A55"/>
    <w:rsid w:val="0030732D"/>
    <w:rsid w:val="00307D80"/>
    <w:rsid w:val="00310513"/>
    <w:rsid w:val="0031142B"/>
    <w:rsid w:val="00311638"/>
    <w:rsid w:val="00312702"/>
    <w:rsid w:val="003127A1"/>
    <w:rsid w:val="00312DEB"/>
    <w:rsid w:val="00313256"/>
    <w:rsid w:val="00313705"/>
    <w:rsid w:val="00313FC9"/>
    <w:rsid w:val="003141BA"/>
    <w:rsid w:val="003142FB"/>
    <w:rsid w:val="0031462D"/>
    <w:rsid w:val="00314D20"/>
    <w:rsid w:val="0031793C"/>
    <w:rsid w:val="00317BEB"/>
    <w:rsid w:val="00320077"/>
    <w:rsid w:val="003210C6"/>
    <w:rsid w:val="00322D9E"/>
    <w:rsid w:val="003247E2"/>
    <w:rsid w:val="003256B2"/>
    <w:rsid w:val="0032768F"/>
    <w:rsid w:val="00327AFB"/>
    <w:rsid w:val="00331A3F"/>
    <w:rsid w:val="00331CE5"/>
    <w:rsid w:val="00332104"/>
    <w:rsid w:val="003329E5"/>
    <w:rsid w:val="003330C6"/>
    <w:rsid w:val="003332DA"/>
    <w:rsid w:val="00333305"/>
    <w:rsid w:val="003334C3"/>
    <w:rsid w:val="0033368D"/>
    <w:rsid w:val="003356AC"/>
    <w:rsid w:val="00335C4F"/>
    <w:rsid w:val="003402B4"/>
    <w:rsid w:val="00341EB5"/>
    <w:rsid w:val="003457E8"/>
    <w:rsid w:val="00345AD1"/>
    <w:rsid w:val="00346C2C"/>
    <w:rsid w:val="00347CF1"/>
    <w:rsid w:val="0035018D"/>
    <w:rsid w:val="003501C8"/>
    <w:rsid w:val="003529D3"/>
    <w:rsid w:val="00352EEC"/>
    <w:rsid w:val="003546D4"/>
    <w:rsid w:val="003547AA"/>
    <w:rsid w:val="00354FB2"/>
    <w:rsid w:val="00354FC3"/>
    <w:rsid w:val="00355017"/>
    <w:rsid w:val="00355545"/>
    <w:rsid w:val="0035601C"/>
    <w:rsid w:val="00360CC5"/>
    <w:rsid w:val="003612EE"/>
    <w:rsid w:val="003618CA"/>
    <w:rsid w:val="00363CE6"/>
    <w:rsid w:val="00364368"/>
    <w:rsid w:val="003647C9"/>
    <w:rsid w:val="00364B7A"/>
    <w:rsid w:val="0036501A"/>
    <w:rsid w:val="003654D3"/>
    <w:rsid w:val="00365608"/>
    <w:rsid w:val="003658DB"/>
    <w:rsid w:val="00365ADB"/>
    <w:rsid w:val="003661CB"/>
    <w:rsid w:val="00367265"/>
    <w:rsid w:val="00367CAF"/>
    <w:rsid w:val="00370437"/>
    <w:rsid w:val="0037053D"/>
    <w:rsid w:val="00370BD4"/>
    <w:rsid w:val="0037182E"/>
    <w:rsid w:val="00373820"/>
    <w:rsid w:val="00373B89"/>
    <w:rsid w:val="00375228"/>
    <w:rsid w:val="003755BD"/>
    <w:rsid w:val="00375DF4"/>
    <w:rsid w:val="0037674C"/>
    <w:rsid w:val="00377E68"/>
    <w:rsid w:val="00380C14"/>
    <w:rsid w:val="00380D10"/>
    <w:rsid w:val="00381A54"/>
    <w:rsid w:val="00381DB9"/>
    <w:rsid w:val="00382328"/>
    <w:rsid w:val="0038263F"/>
    <w:rsid w:val="003837F9"/>
    <w:rsid w:val="003843E8"/>
    <w:rsid w:val="003854B1"/>
    <w:rsid w:val="00385AA4"/>
    <w:rsid w:val="003864E6"/>
    <w:rsid w:val="00386544"/>
    <w:rsid w:val="00386BE2"/>
    <w:rsid w:val="00391A7F"/>
    <w:rsid w:val="00392397"/>
    <w:rsid w:val="00393399"/>
    <w:rsid w:val="00395B5D"/>
    <w:rsid w:val="00395BD8"/>
    <w:rsid w:val="00395C79"/>
    <w:rsid w:val="00396458"/>
    <w:rsid w:val="003966D1"/>
    <w:rsid w:val="00396C5E"/>
    <w:rsid w:val="00396CBD"/>
    <w:rsid w:val="003A0035"/>
    <w:rsid w:val="003A02F8"/>
    <w:rsid w:val="003A142F"/>
    <w:rsid w:val="003A2483"/>
    <w:rsid w:val="003A28EB"/>
    <w:rsid w:val="003A35FD"/>
    <w:rsid w:val="003A4C2F"/>
    <w:rsid w:val="003A52B1"/>
    <w:rsid w:val="003A5BDC"/>
    <w:rsid w:val="003A60FF"/>
    <w:rsid w:val="003A725D"/>
    <w:rsid w:val="003B0752"/>
    <w:rsid w:val="003B0DC0"/>
    <w:rsid w:val="003B11AC"/>
    <w:rsid w:val="003B2218"/>
    <w:rsid w:val="003B28D4"/>
    <w:rsid w:val="003B33C8"/>
    <w:rsid w:val="003B4083"/>
    <w:rsid w:val="003B41A0"/>
    <w:rsid w:val="003B42A4"/>
    <w:rsid w:val="003B486E"/>
    <w:rsid w:val="003B5002"/>
    <w:rsid w:val="003B5174"/>
    <w:rsid w:val="003B6CD1"/>
    <w:rsid w:val="003C0102"/>
    <w:rsid w:val="003C294A"/>
    <w:rsid w:val="003C37F1"/>
    <w:rsid w:val="003C51F0"/>
    <w:rsid w:val="003C571A"/>
    <w:rsid w:val="003C59F9"/>
    <w:rsid w:val="003C690E"/>
    <w:rsid w:val="003D114E"/>
    <w:rsid w:val="003D1D3D"/>
    <w:rsid w:val="003D281B"/>
    <w:rsid w:val="003D2D7D"/>
    <w:rsid w:val="003D350E"/>
    <w:rsid w:val="003D6472"/>
    <w:rsid w:val="003D6F62"/>
    <w:rsid w:val="003D7104"/>
    <w:rsid w:val="003E004B"/>
    <w:rsid w:val="003E0233"/>
    <w:rsid w:val="003E072F"/>
    <w:rsid w:val="003E0CDA"/>
    <w:rsid w:val="003E11DF"/>
    <w:rsid w:val="003E2A20"/>
    <w:rsid w:val="003E318B"/>
    <w:rsid w:val="003E56B9"/>
    <w:rsid w:val="003E627E"/>
    <w:rsid w:val="003E64A1"/>
    <w:rsid w:val="003F1065"/>
    <w:rsid w:val="003F272E"/>
    <w:rsid w:val="003F2C0A"/>
    <w:rsid w:val="003F2DDC"/>
    <w:rsid w:val="003F3D09"/>
    <w:rsid w:val="003F454D"/>
    <w:rsid w:val="003F5FF8"/>
    <w:rsid w:val="003F6229"/>
    <w:rsid w:val="003F734E"/>
    <w:rsid w:val="003F7AB8"/>
    <w:rsid w:val="003F7CC3"/>
    <w:rsid w:val="003F7ED5"/>
    <w:rsid w:val="004002E2"/>
    <w:rsid w:val="0040106C"/>
    <w:rsid w:val="00401466"/>
    <w:rsid w:val="004014D7"/>
    <w:rsid w:val="00402437"/>
    <w:rsid w:val="00402479"/>
    <w:rsid w:val="00404338"/>
    <w:rsid w:val="00404C02"/>
    <w:rsid w:val="00405431"/>
    <w:rsid w:val="004055B2"/>
    <w:rsid w:val="00405CE3"/>
    <w:rsid w:val="00406AEC"/>
    <w:rsid w:val="00407FA5"/>
    <w:rsid w:val="00410861"/>
    <w:rsid w:val="004119E1"/>
    <w:rsid w:val="00411D26"/>
    <w:rsid w:val="00411EFB"/>
    <w:rsid w:val="004141EF"/>
    <w:rsid w:val="00414797"/>
    <w:rsid w:val="00414ED2"/>
    <w:rsid w:val="004155BE"/>
    <w:rsid w:val="004158AF"/>
    <w:rsid w:val="00415CCC"/>
    <w:rsid w:val="00415E3E"/>
    <w:rsid w:val="00416E6B"/>
    <w:rsid w:val="00420041"/>
    <w:rsid w:val="00420144"/>
    <w:rsid w:val="00420402"/>
    <w:rsid w:val="004209D2"/>
    <w:rsid w:val="00420C86"/>
    <w:rsid w:val="00421CF6"/>
    <w:rsid w:val="004238FB"/>
    <w:rsid w:val="004239B4"/>
    <w:rsid w:val="00424300"/>
    <w:rsid w:val="0042540C"/>
    <w:rsid w:val="0042551B"/>
    <w:rsid w:val="004255EF"/>
    <w:rsid w:val="00425D7E"/>
    <w:rsid w:val="00426177"/>
    <w:rsid w:val="00430ACC"/>
    <w:rsid w:val="00430E1C"/>
    <w:rsid w:val="00431BB6"/>
    <w:rsid w:val="00432392"/>
    <w:rsid w:val="00432637"/>
    <w:rsid w:val="004357F5"/>
    <w:rsid w:val="00435D8A"/>
    <w:rsid w:val="00435F73"/>
    <w:rsid w:val="00436943"/>
    <w:rsid w:val="00436E9F"/>
    <w:rsid w:val="00436FF7"/>
    <w:rsid w:val="00437B35"/>
    <w:rsid w:val="00437E4A"/>
    <w:rsid w:val="004412A6"/>
    <w:rsid w:val="004416D6"/>
    <w:rsid w:val="00443099"/>
    <w:rsid w:val="0044469F"/>
    <w:rsid w:val="00444924"/>
    <w:rsid w:val="00444F54"/>
    <w:rsid w:val="004455C9"/>
    <w:rsid w:val="0044764E"/>
    <w:rsid w:val="00450895"/>
    <w:rsid w:val="00450BD0"/>
    <w:rsid w:val="004525FB"/>
    <w:rsid w:val="00453A93"/>
    <w:rsid w:val="00454686"/>
    <w:rsid w:val="0045476B"/>
    <w:rsid w:val="004561CB"/>
    <w:rsid w:val="00456CB8"/>
    <w:rsid w:val="00456F25"/>
    <w:rsid w:val="00456F32"/>
    <w:rsid w:val="00457EB0"/>
    <w:rsid w:val="0046021B"/>
    <w:rsid w:val="00460AE6"/>
    <w:rsid w:val="00460C3E"/>
    <w:rsid w:val="004611B5"/>
    <w:rsid w:val="00461A10"/>
    <w:rsid w:val="00462D2E"/>
    <w:rsid w:val="00463020"/>
    <w:rsid w:val="004634E9"/>
    <w:rsid w:val="00463A93"/>
    <w:rsid w:val="00464D9B"/>
    <w:rsid w:val="00465DC7"/>
    <w:rsid w:val="004665B6"/>
    <w:rsid w:val="00466C3C"/>
    <w:rsid w:val="00467612"/>
    <w:rsid w:val="00467964"/>
    <w:rsid w:val="00467ED4"/>
    <w:rsid w:val="004711C6"/>
    <w:rsid w:val="0047158E"/>
    <w:rsid w:val="004717D1"/>
    <w:rsid w:val="00471EAE"/>
    <w:rsid w:val="00473369"/>
    <w:rsid w:val="0047386B"/>
    <w:rsid w:val="004742A2"/>
    <w:rsid w:val="004743EF"/>
    <w:rsid w:val="00474D92"/>
    <w:rsid w:val="00474F1D"/>
    <w:rsid w:val="00475191"/>
    <w:rsid w:val="00475F95"/>
    <w:rsid w:val="0047630B"/>
    <w:rsid w:val="00477129"/>
    <w:rsid w:val="00480180"/>
    <w:rsid w:val="00480BEC"/>
    <w:rsid w:val="00481A98"/>
    <w:rsid w:val="00484746"/>
    <w:rsid w:val="004855B8"/>
    <w:rsid w:val="00486313"/>
    <w:rsid w:val="004869DF"/>
    <w:rsid w:val="00486A2A"/>
    <w:rsid w:val="00486A80"/>
    <w:rsid w:val="00486F3F"/>
    <w:rsid w:val="00487559"/>
    <w:rsid w:val="00487CB3"/>
    <w:rsid w:val="0049102D"/>
    <w:rsid w:val="0049294B"/>
    <w:rsid w:val="00492C58"/>
    <w:rsid w:val="00493050"/>
    <w:rsid w:val="00493FC9"/>
    <w:rsid w:val="00494E43"/>
    <w:rsid w:val="004960F7"/>
    <w:rsid w:val="00497A19"/>
    <w:rsid w:val="00497F94"/>
    <w:rsid w:val="004A2096"/>
    <w:rsid w:val="004A48FC"/>
    <w:rsid w:val="004B0221"/>
    <w:rsid w:val="004B1308"/>
    <w:rsid w:val="004B1B5A"/>
    <w:rsid w:val="004B2936"/>
    <w:rsid w:val="004B357C"/>
    <w:rsid w:val="004B3859"/>
    <w:rsid w:val="004B4554"/>
    <w:rsid w:val="004B4A44"/>
    <w:rsid w:val="004B4BE4"/>
    <w:rsid w:val="004B5A80"/>
    <w:rsid w:val="004B6669"/>
    <w:rsid w:val="004B6DFF"/>
    <w:rsid w:val="004B6F5D"/>
    <w:rsid w:val="004B7B55"/>
    <w:rsid w:val="004B7FDE"/>
    <w:rsid w:val="004C192C"/>
    <w:rsid w:val="004C1ACE"/>
    <w:rsid w:val="004C1E12"/>
    <w:rsid w:val="004C2808"/>
    <w:rsid w:val="004C2AF8"/>
    <w:rsid w:val="004C3D07"/>
    <w:rsid w:val="004C3FD4"/>
    <w:rsid w:val="004C4138"/>
    <w:rsid w:val="004C473C"/>
    <w:rsid w:val="004C4FF4"/>
    <w:rsid w:val="004C5985"/>
    <w:rsid w:val="004C59E7"/>
    <w:rsid w:val="004C75A1"/>
    <w:rsid w:val="004D0C5B"/>
    <w:rsid w:val="004D1671"/>
    <w:rsid w:val="004D173B"/>
    <w:rsid w:val="004D4C55"/>
    <w:rsid w:val="004D674E"/>
    <w:rsid w:val="004D78C7"/>
    <w:rsid w:val="004D7DE6"/>
    <w:rsid w:val="004E0128"/>
    <w:rsid w:val="004E0564"/>
    <w:rsid w:val="004E1056"/>
    <w:rsid w:val="004E14F7"/>
    <w:rsid w:val="004E309F"/>
    <w:rsid w:val="004E4220"/>
    <w:rsid w:val="004E4286"/>
    <w:rsid w:val="004E532E"/>
    <w:rsid w:val="004E54A7"/>
    <w:rsid w:val="004E55D3"/>
    <w:rsid w:val="004E65DE"/>
    <w:rsid w:val="004E69DD"/>
    <w:rsid w:val="004E7C8D"/>
    <w:rsid w:val="004E7CD0"/>
    <w:rsid w:val="004F140F"/>
    <w:rsid w:val="004F16B7"/>
    <w:rsid w:val="004F1EF3"/>
    <w:rsid w:val="004F2C58"/>
    <w:rsid w:val="004F2CDE"/>
    <w:rsid w:val="004F2D38"/>
    <w:rsid w:val="004F2D43"/>
    <w:rsid w:val="004F3CFA"/>
    <w:rsid w:val="004F4070"/>
    <w:rsid w:val="004F58FD"/>
    <w:rsid w:val="004F5A05"/>
    <w:rsid w:val="004F5DCF"/>
    <w:rsid w:val="004F679D"/>
    <w:rsid w:val="004F695D"/>
    <w:rsid w:val="004F6B12"/>
    <w:rsid w:val="004F7598"/>
    <w:rsid w:val="005004C1"/>
    <w:rsid w:val="00501CF0"/>
    <w:rsid w:val="00506F7F"/>
    <w:rsid w:val="00510061"/>
    <w:rsid w:val="005103C2"/>
    <w:rsid w:val="005123B1"/>
    <w:rsid w:val="00512E78"/>
    <w:rsid w:val="00513323"/>
    <w:rsid w:val="00513F8A"/>
    <w:rsid w:val="00514513"/>
    <w:rsid w:val="0051544C"/>
    <w:rsid w:val="0051553B"/>
    <w:rsid w:val="00515544"/>
    <w:rsid w:val="00515BDA"/>
    <w:rsid w:val="005173EB"/>
    <w:rsid w:val="00517B73"/>
    <w:rsid w:val="0052155B"/>
    <w:rsid w:val="00522B42"/>
    <w:rsid w:val="00523159"/>
    <w:rsid w:val="005232FB"/>
    <w:rsid w:val="005248D7"/>
    <w:rsid w:val="00524B18"/>
    <w:rsid w:val="0052524A"/>
    <w:rsid w:val="00525C27"/>
    <w:rsid w:val="00526C09"/>
    <w:rsid w:val="00526FAA"/>
    <w:rsid w:val="0052745B"/>
    <w:rsid w:val="0053047A"/>
    <w:rsid w:val="0053072C"/>
    <w:rsid w:val="00530B46"/>
    <w:rsid w:val="00531AD4"/>
    <w:rsid w:val="00531D23"/>
    <w:rsid w:val="005326F5"/>
    <w:rsid w:val="005338C1"/>
    <w:rsid w:val="005349EC"/>
    <w:rsid w:val="005354AC"/>
    <w:rsid w:val="00536036"/>
    <w:rsid w:val="00536F01"/>
    <w:rsid w:val="005377BB"/>
    <w:rsid w:val="00537B4E"/>
    <w:rsid w:val="0054056E"/>
    <w:rsid w:val="00543320"/>
    <w:rsid w:val="00543BCA"/>
    <w:rsid w:val="00543FEB"/>
    <w:rsid w:val="00544133"/>
    <w:rsid w:val="00545280"/>
    <w:rsid w:val="00546318"/>
    <w:rsid w:val="005464E0"/>
    <w:rsid w:val="00547E5A"/>
    <w:rsid w:val="0055053D"/>
    <w:rsid w:val="00550D6B"/>
    <w:rsid w:val="00552093"/>
    <w:rsid w:val="00552167"/>
    <w:rsid w:val="005521A1"/>
    <w:rsid w:val="00552A36"/>
    <w:rsid w:val="00552BA1"/>
    <w:rsid w:val="005549FF"/>
    <w:rsid w:val="00554EF4"/>
    <w:rsid w:val="00555AA8"/>
    <w:rsid w:val="00557E81"/>
    <w:rsid w:val="0056013D"/>
    <w:rsid w:val="005616B7"/>
    <w:rsid w:val="00561AF1"/>
    <w:rsid w:val="005620E2"/>
    <w:rsid w:val="00562A6E"/>
    <w:rsid w:val="00562B6D"/>
    <w:rsid w:val="00562B8A"/>
    <w:rsid w:val="00563BC6"/>
    <w:rsid w:val="00564443"/>
    <w:rsid w:val="0056472F"/>
    <w:rsid w:val="00565076"/>
    <w:rsid w:val="00565C48"/>
    <w:rsid w:val="005662C9"/>
    <w:rsid w:val="00566D7F"/>
    <w:rsid w:val="00567442"/>
    <w:rsid w:val="0057067C"/>
    <w:rsid w:val="00570B8B"/>
    <w:rsid w:val="00570BAA"/>
    <w:rsid w:val="00571B8A"/>
    <w:rsid w:val="00572A2E"/>
    <w:rsid w:val="00572E8B"/>
    <w:rsid w:val="0057370E"/>
    <w:rsid w:val="005737BA"/>
    <w:rsid w:val="00575B02"/>
    <w:rsid w:val="005762CF"/>
    <w:rsid w:val="00576CE0"/>
    <w:rsid w:val="005802BA"/>
    <w:rsid w:val="00580651"/>
    <w:rsid w:val="0058074C"/>
    <w:rsid w:val="00580921"/>
    <w:rsid w:val="00582732"/>
    <w:rsid w:val="00582B44"/>
    <w:rsid w:val="0058344E"/>
    <w:rsid w:val="00583924"/>
    <w:rsid w:val="0058650A"/>
    <w:rsid w:val="00586B2E"/>
    <w:rsid w:val="005874CA"/>
    <w:rsid w:val="00590AE5"/>
    <w:rsid w:val="00590B47"/>
    <w:rsid w:val="00591C20"/>
    <w:rsid w:val="005935FE"/>
    <w:rsid w:val="00594F57"/>
    <w:rsid w:val="005958FC"/>
    <w:rsid w:val="00595F18"/>
    <w:rsid w:val="005A0744"/>
    <w:rsid w:val="005A1155"/>
    <w:rsid w:val="005A12F0"/>
    <w:rsid w:val="005A2172"/>
    <w:rsid w:val="005A2779"/>
    <w:rsid w:val="005A321A"/>
    <w:rsid w:val="005A3312"/>
    <w:rsid w:val="005A42B8"/>
    <w:rsid w:val="005A4A47"/>
    <w:rsid w:val="005A55FA"/>
    <w:rsid w:val="005A70C9"/>
    <w:rsid w:val="005B0106"/>
    <w:rsid w:val="005B06A3"/>
    <w:rsid w:val="005B0BA8"/>
    <w:rsid w:val="005B1237"/>
    <w:rsid w:val="005B1730"/>
    <w:rsid w:val="005B18FA"/>
    <w:rsid w:val="005B3BA8"/>
    <w:rsid w:val="005B4A3F"/>
    <w:rsid w:val="005B4CCB"/>
    <w:rsid w:val="005B5725"/>
    <w:rsid w:val="005B7123"/>
    <w:rsid w:val="005B7831"/>
    <w:rsid w:val="005C218B"/>
    <w:rsid w:val="005C41D1"/>
    <w:rsid w:val="005C47D5"/>
    <w:rsid w:val="005C55E0"/>
    <w:rsid w:val="005C59D9"/>
    <w:rsid w:val="005C7117"/>
    <w:rsid w:val="005D0CE2"/>
    <w:rsid w:val="005D25D8"/>
    <w:rsid w:val="005D2984"/>
    <w:rsid w:val="005D30BF"/>
    <w:rsid w:val="005D324F"/>
    <w:rsid w:val="005D32B9"/>
    <w:rsid w:val="005D33BE"/>
    <w:rsid w:val="005D3F5E"/>
    <w:rsid w:val="005D44E7"/>
    <w:rsid w:val="005D4C2B"/>
    <w:rsid w:val="005D5DCE"/>
    <w:rsid w:val="005E00DF"/>
    <w:rsid w:val="005E055E"/>
    <w:rsid w:val="005E11C6"/>
    <w:rsid w:val="005E1C99"/>
    <w:rsid w:val="005E2502"/>
    <w:rsid w:val="005E391E"/>
    <w:rsid w:val="005E4CED"/>
    <w:rsid w:val="005E6261"/>
    <w:rsid w:val="005E6447"/>
    <w:rsid w:val="005E7DB2"/>
    <w:rsid w:val="005E7E01"/>
    <w:rsid w:val="005F0AAD"/>
    <w:rsid w:val="005F0E55"/>
    <w:rsid w:val="005F1F3D"/>
    <w:rsid w:val="005F226A"/>
    <w:rsid w:val="005F2379"/>
    <w:rsid w:val="005F2997"/>
    <w:rsid w:val="005F3177"/>
    <w:rsid w:val="005F5F41"/>
    <w:rsid w:val="005F66BB"/>
    <w:rsid w:val="005F694D"/>
    <w:rsid w:val="005F730F"/>
    <w:rsid w:val="005F7A5C"/>
    <w:rsid w:val="005F7EFF"/>
    <w:rsid w:val="0060040A"/>
    <w:rsid w:val="0060202E"/>
    <w:rsid w:val="0060231D"/>
    <w:rsid w:val="00602A04"/>
    <w:rsid w:val="006057E5"/>
    <w:rsid w:val="00605F18"/>
    <w:rsid w:val="00606B90"/>
    <w:rsid w:val="00607ADD"/>
    <w:rsid w:val="0061122E"/>
    <w:rsid w:val="00611E30"/>
    <w:rsid w:val="00612457"/>
    <w:rsid w:val="00612B61"/>
    <w:rsid w:val="00612D94"/>
    <w:rsid w:val="00613332"/>
    <w:rsid w:val="0061369A"/>
    <w:rsid w:val="0061431A"/>
    <w:rsid w:val="0061614D"/>
    <w:rsid w:val="00620F7A"/>
    <w:rsid w:val="00622342"/>
    <w:rsid w:val="00624A21"/>
    <w:rsid w:val="0062572B"/>
    <w:rsid w:val="00627BC2"/>
    <w:rsid w:val="00630497"/>
    <w:rsid w:val="006318AE"/>
    <w:rsid w:val="00631D91"/>
    <w:rsid w:val="006324A4"/>
    <w:rsid w:val="006325DC"/>
    <w:rsid w:val="00633AFF"/>
    <w:rsid w:val="00634E88"/>
    <w:rsid w:val="006357B1"/>
    <w:rsid w:val="00636585"/>
    <w:rsid w:val="00636B83"/>
    <w:rsid w:val="00636DFB"/>
    <w:rsid w:val="006418CC"/>
    <w:rsid w:val="00641DA0"/>
    <w:rsid w:val="00642590"/>
    <w:rsid w:val="00643174"/>
    <w:rsid w:val="00643ACE"/>
    <w:rsid w:val="00643E0D"/>
    <w:rsid w:val="006457AF"/>
    <w:rsid w:val="00650C33"/>
    <w:rsid w:val="006517C4"/>
    <w:rsid w:val="00651A81"/>
    <w:rsid w:val="0065208D"/>
    <w:rsid w:val="0065370B"/>
    <w:rsid w:val="0065627B"/>
    <w:rsid w:val="00656690"/>
    <w:rsid w:val="006571BD"/>
    <w:rsid w:val="0065751A"/>
    <w:rsid w:val="00657857"/>
    <w:rsid w:val="006616C8"/>
    <w:rsid w:val="006627BE"/>
    <w:rsid w:val="006641E2"/>
    <w:rsid w:val="00664444"/>
    <w:rsid w:val="00664AC6"/>
    <w:rsid w:val="006652EE"/>
    <w:rsid w:val="00665331"/>
    <w:rsid w:val="0066551F"/>
    <w:rsid w:val="00665D19"/>
    <w:rsid w:val="006676CD"/>
    <w:rsid w:val="0067074E"/>
    <w:rsid w:val="00670969"/>
    <w:rsid w:val="00671092"/>
    <w:rsid w:val="006720C4"/>
    <w:rsid w:val="0067287D"/>
    <w:rsid w:val="00672A59"/>
    <w:rsid w:val="00672B48"/>
    <w:rsid w:val="00673113"/>
    <w:rsid w:val="00673378"/>
    <w:rsid w:val="006753E1"/>
    <w:rsid w:val="0067570A"/>
    <w:rsid w:val="0067639F"/>
    <w:rsid w:val="00676E07"/>
    <w:rsid w:val="00680991"/>
    <w:rsid w:val="00680DBF"/>
    <w:rsid w:val="00683B65"/>
    <w:rsid w:val="00684F76"/>
    <w:rsid w:val="0068529F"/>
    <w:rsid w:val="00685B29"/>
    <w:rsid w:val="00685CC3"/>
    <w:rsid w:val="006862D2"/>
    <w:rsid w:val="00687479"/>
    <w:rsid w:val="0068782F"/>
    <w:rsid w:val="00690040"/>
    <w:rsid w:val="006907AF"/>
    <w:rsid w:val="00691333"/>
    <w:rsid w:val="006921F1"/>
    <w:rsid w:val="006922A7"/>
    <w:rsid w:val="00692961"/>
    <w:rsid w:val="00692A48"/>
    <w:rsid w:val="00692F37"/>
    <w:rsid w:val="006930E2"/>
    <w:rsid w:val="00693B18"/>
    <w:rsid w:val="00693E73"/>
    <w:rsid w:val="00694D55"/>
    <w:rsid w:val="0069505D"/>
    <w:rsid w:val="006957BD"/>
    <w:rsid w:val="00696C8C"/>
    <w:rsid w:val="00696D8E"/>
    <w:rsid w:val="006A04E3"/>
    <w:rsid w:val="006A0D76"/>
    <w:rsid w:val="006A0EA4"/>
    <w:rsid w:val="006A3075"/>
    <w:rsid w:val="006A5149"/>
    <w:rsid w:val="006A5FE8"/>
    <w:rsid w:val="006A73C5"/>
    <w:rsid w:val="006A7BFA"/>
    <w:rsid w:val="006B169E"/>
    <w:rsid w:val="006B1F2E"/>
    <w:rsid w:val="006B219E"/>
    <w:rsid w:val="006B2C6F"/>
    <w:rsid w:val="006B3C1F"/>
    <w:rsid w:val="006B4626"/>
    <w:rsid w:val="006B51E6"/>
    <w:rsid w:val="006B5DA0"/>
    <w:rsid w:val="006B6600"/>
    <w:rsid w:val="006B71FC"/>
    <w:rsid w:val="006C01B0"/>
    <w:rsid w:val="006C1E3E"/>
    <w:rsid w:val="006C25F4"/>
    <w:rsid w:val="006C364F"/>
    <w:rsid w:val="006C5474"/>
    <w:rsid w:val="006C75FD"/>
    <w:rsid w:val="006D054F"/>
    <w:rsid w:val="006D0FE0"/>
    <w:rsid w:val="006D113A"/>
    <w:rsid w:val="006D17F4"/>
    <w:rsid w:val="006D1F39"/>
    <w:rsid w:val="006D2234"/>
    <w:rsid w:val="006D3FE7"/>
    <w:rsid w:val="006D56F7"/>
    <w:rsid w:val="006D5BF7"/>
    <w:rsid w:val="006D5F22"/>
    <w:rsid w:val="006D61D6"/>
    <w:rsid w:val="006D6B07"/>
    <w:rsid w:val="006D6D2B"/>
    <w:rsid w:val="006D6E70"/>
    <w:rsid w:val="006D6E89"/>
    <w:rsid w:val="006D7F11"/>
    <w:rsid w:val="006E0856"/>
    <w:rsid w:val="006E3998"/>
    <w:rsid w:val="006E5840"/>
    <w:rsid w:val="006E650C"/>
    <w:rsid w:val="006E6714"/>
    <w:rsid w:val="006E6B5B"/>
    <w:rsid w:val="006E7972"/>
    <w:rsid w:val="006F2BCA"/>
    <w:rsid w:val="006F2C15"/>
    <w:rsid w:val="006F377E"/>
    <w:rsid w:val="006F4041"/>
    <w:rsid w:val="006F4729"/>
    <w:rsid w:val="006F48E1"/>
    <w:rsid w:val="006F5236"/>
    <w:rsid w:val="006F5950"/>
    <w:rsid w:val="006F5AC5"/>
    <w:rsid w:val="006F7A93"/>
    <w:rsid w:val="00701864"/>
    <w:rsid w:val="007018BE"/>
    <w:rsid w:val="0070190C"/>
    <w:rsid w:val="00701DD9"/>
    <w:rsid w:val="00703113"/>
    <w:rsid w:val="00703C48"/>
    <w:rsid w:val="00704295"/>
    <w:rsid w:val="00704CD1"/>
    <w:rsid w:val="00705685"/>
    <w:rsid w:val="00707A57"/>
    <w:rsid w:val="007109A2"/>
    <w:rsid w:val="00710F7B"/>
    <w:rsid w:val="00711589"/>
    <w:rsid w:val="0071269D"/>
    <w:rsid w:val="0071281D"/>
    <w:rsid w:val="00713134"/>
    <w:rsid w:val="00714249"/>
    <w:rsid w:val="00714BDF"/>
    <w:rsid w:val="00714C93"/>
    <w:rsid w:val="00715244"/>
    <w:rsid w:val="0071527D"/>
    <w:rsid w:val="00715827"/>
    <w:rsid w:val="00716605"/>
    <w:rsid w:val="00716AAF"/>
    <w:rsid w:val="007204DF"/>
    <w:rsid w:val="0072073F"/>
    <w:rsid w:val="007207A3"/>
    <w:rsid w:val="00720B9D"/>
    <w:rsid w:val="007218D1"/>
    <w:rsid w:val="007221C8"/>
    <w:rsid w:val="00722854"/>
    <w:rsid w:val="007237A0"/>
    <w:rsid w:val="00723830"/>
    <w:rsid w:val="00723F87"/>
    <w:rsid w:val="00724431"/>
    <w:rsid w:val="007261B9"/>
    <w:rsid w:val="007270DC"/>
    <w:rsid w:val="007271AA"/>
    <w:rsid w:val="00730D54"/>
    <w:rsid w:val="007339F0"/>
    <w:rsid w:val="00734C95"/>
    <w:rsid w:val="00734F0A"/>
    <w:rsid w:val="00735443"/>
    <w:rsid w:val="0073670C"/>
    <w:rsid w:val="007377ED"/>
    <w:rsid w:val="00740E3D"/>
    <w:rsid w:val="0074174F"/>
    <w:rsid w:val="00741E0F"/>
    <w:rsid w:val="00743D48"/>
    <w:rsid w:val="007442EF"/>
    <w:rsid w:val="0074795A"/>
    <w:rsid w:val="00747A81"/>
    <w:rsid w:val="0075008C"/>
    <w:rsid w:val="007503C3"/>
    <w:rsid w:val="007509B2"/>
    <w:rsid w:val="00751625"/>
    <w:rsid w:val="00752BB8"/>
    <w:rsid w:val="00753044"/>
    <w:rsid w:val="0075373F"/>
    <w:rsid w:val="007538F7"/>
    <w:rsid w:val="0075418E"/>
    <w:rsid w:val="0075470B"/>
    <w:rsid w:val="00754805"/>
    <w:rsid w:val="0075522F"/>
    <w:rsid w:val="00755706"/>
    <w:rsid w:val="00756218"/>
    <w:rsid w:val="00756DAA"/>
    <w:rsid w:val="00757534"/>
    <w:rsid w:val="0076073E"/>
    <w:rsid w:val="00761D92"/>
    <w:rsid w:val="0076210F"/>
    <w:rsid w:val="00762E26"/>
    <w:rsid w:val="00763979"/>
    <w:rsid w:val="00765445"/>
    <w:rsid w:val="007659A7"/>
    <w:rsid w:val="007673E8"/>
    <w:rsid w:val="0077004E"/>
    <w:rsid w:val="00770A3C"/>
    <w:rsid w:val="00770EB8"/>
    <w:rsid w:val="00772694"/>
    <w:rsid w:val="0077276D"/>
    <w:rsid w:val="00773C90"/>
    <w:rsid w:val="00773EBC"/>
    <w:rsid w:val="00774E61"/>
    <w:rsid w:val="00775207"/>
    <w:rsid w:val="00777A3D"/>
    <w:rsid w:val="00777C95"/>
    <w:rsid w:val="00780311"/>
    <w:rsid w:val="00780789"/>
    <w:rsid w:val="00781D3A"/>
    <w:rsid w:val="0078370B"/>
    <w:rsid w:val="00783A84"/>
    <w:rsid w:val="00783D01"/>
    <w:rsid w:val="0078441A"/>
    <w:rsid w:val="00784B4E"/>
    <w:rsid w:val="0078536C"/>
    <w:rsid w:val="00785E1E"/>
    <w:rsid w:val="00785F25"/>
    <w:rsid w:val="0079059D"/>
    <w:rsid w:val="00790BC0"/>
    <w:rsid w:val="0079256B"/>
    <w:rsid w:val="007929BD"/>
    <w:rsid w:val="007940B1"/>
    <w:rsid w:val="0079425A"/>
    <w:rsid w:val="0079496D"/>
    <w:rsid w:val="00795DC5"/>
    <w:rsid w:val="00795F96"/>
    <w:rsid w:val="00796489"/>
    <w:rsid w:val="00796DAD"/>
    <w:rsid w:val="007973DA"/>
    <w:rsid w:val="007A01AD"/>
    <w:rsid w:val="007A0C3F"/>
    <w:rsid w:val="007A1901"/>
    <w:rsid w:val="007A1F74"/>
    <w:rsid w:val="007A29F1"/>
    <w:rsid w:val="007A2C03"/>
    <w:rsid w:val="007A30E3"/>
    <w:rsid w:val="007A3351"/>
    <w:rsid w:val="007A348D"/>
    <w:rsid w:val="007A46B1"/>
    <w:rsid w:val="007A473A"/>
    <w:rsid w:val="007A61B5"/>
    <w:rsid w:val="007B0B70"/>
    <w:rsid w:val="007B0EC5"/>
    <w:rsid w:val="007B193C"/>
    <w:rsid w:val="007B2CA8"/>
    <w:rsid w:val="007B2D42"/>
    <w:rsid w:val="007B4192"/>
    <w:rsid w:val="007B4C95"/>
    <w:rsid w:val="007B4D98"/>
    <w:rsid w:val="007B4E18"/>
    <w:rsid w:val="007B5CA3"/>
    <w:rsid w:val="007C07AD"/>
    <w:rsid w:val="007C1BEB"/>
    <w:rsid w:val="007C1C61"/>
    <w:rsid w:val="007C1EF2"/>
    <w:rsid w:val="007C2B47"/>
    <w:rsid w:val="007C3C1F"/>
    <w:rsid w:val="007C40E9"/>
    <w:rsid w:val="007C494C"/>
    <w:rsid w:val="007C4DC6"/>
    <w:rsid w:val="007C6FA4"/>
    <w:rsid w:val="007C714A"/>
    <w:rsid w:val="007D0259"/>
    <w:rsid w:val="007D11B0"/>
    <w:rsid w:val="007D2D68"/>
    <w:rsid w:val="007D3142"/>
    <w:rsid w:val="007D464C"/>
    <w:rsid w:val="007D5557"/>
    <w:rsid w:val="007D56F0"/>
    <w:rsid w:val="007D6D9A"/>
    <w:rsid w:val="007D6F28"/>
    <w:rsid w:val="007D7108"/>
    <w:rsid w:val="007E0A5B"/>
    <w:rsid w:val="007E1ADF"/>
    <w:rsid w:val="007E2211"/>
    <w:rsid w:val="007E30AD"/>
    <w:rsid w:val="007E38A0"/>
    <w:rsid w:val="007E3D9C"/>
    <w:rsid w:val="007E5247"/>
    <w:rsid w:val="007E591F"/>
    <w:rsid w:val="007E5A51"/>
    <w:rsid w:val="007E5EDF"/>
    <w:rsid w:val="007E605D"/>
    <w:rsid w:val="007E63B2"/>
    <w:rsid w:val="007F00B5"/>
    <w:rsid w:val="007F025E"/>
    <w:rsid w:val="007F0824"/>
    <w:rsid w:val="007F0946"/>
    <w:rsid w:val="007F1188"/>
    <w:rsid w:val="007F153C"/>
    <w:rsid w:val="007F2DB4"/>
    <w:rsid w:val="007F3D99"/>
    <w:rsid w:val="007F3FBA"/>
    <w:rsid w:val="007F4135"/>
    <w:rsid w:val="0080032D"/>
    <w:rsid w:val="00800392"/>
    <w:rsid w:val="008009F0"/>
    <w:rsid w:val="00800AB4"/>
    <w:rsid w:val="008018E1"/>
    <w:rsid w:val="0080272A"/>
    <w:rsid w:val="008030BF"/>
    <w:rsid w:val="008040A6"/>
    <w:rsid w:val="0080480D"/>
    <w:rsid w:val="0080548D"/>
    <w:rsid w:val="0081059E"/>
    <w:rsid w:val="008107A3"/>
    <w:rsid w:val="00811979"/>
    <w:rsid w:val="00811D64"/>
    <w:rsid w:val="00812101"/>
    <w:rsid w:val="00813C38"/>
    <w:rsid w:val="00814254"/>
    <w:rsid w:val="00814FBF"/>
    <w:rsid w:val="00815C22"/>
    <w:rsid w:val="008166A3"/>
    <w:rsid w:val="00816C82"/>
    <w:rsid w:val="00817281"/>
    <w:rsid w:val="00817DC4"/>
    <w:rsid w:val="0082144D"/>
    <w:rsid w:val="00821554"/>
    <w:rsid w:val="008215C9"/>
    <w:rsid w:val="00821F6D"/>
    <w:rsid w:val="0082490E"/>
    <w:rsid w:val="00826490"/>
    <w:rsid w:val="00827171"/>
    <w:rsid w:val="008307D2"/>
    <w:rsid w:val="00831F1B"/>
    <w:rsid w:val="00833110"/>
    <w:rsid w:val="00833437"/>
    <w:rsid w:val="00834EAB"/>
    <w:rsid w:val="00835875"/>
    <w:rsid w:val="00835FBF"/>
    <w:rsid w:val="0083690E"/>
    <w:rsid w:val="008424D5"/>
    <w:rsid w:val="00842A42"/>
    <w:rsid w:val="00842FD5"/>
    <w:rsid w:val="008441A2"/>
    <w:rsid w:val="0084480E"/>
    <w:rsid w:val="0084494A"/>
    <w:rsid w:val="008453F8"/>
    <w:rsid w:val="008454DE"/>
    <w:rsid w:val="00846805"/>
    <w:rsid w:val="00847272"/>
    <w:rsid w:val="00850014"/>
    <w:rsid w:val="0085002E"/>
    <w:rsid w:val="008506B9"/>
    <w:rsid w:val="00850F31"/>
    <w:rsid w:val="00851415"/>
    <w:rsid w:val="00852F30"/>
    <w:rsid w:val="0085309A"/>
    <w:rsid w:val="0085473B"/>
    <w:rsid w:val="00856931"/>
    <w:rsid w:val="0085701E"/>
    <w:rsid w:val="00857841"/>
    <w:rsid w:val="00857E84"/>
    <w:rsid w:val="008607C7"/>
    <w:rsid w:val="00860AD2"/>
    <w:rsid w:val="00860B58"/>
    <w:rsid w:val="00861101"/>
    <w:rsid w:val="008619A4"/>
    <w:rsid w:val="00862287"/>
    <w:rsid w:val="008629DA"/>
    <w:rsid w:val="00862A27"/>
    <w:rsid w:val="00862A72"/>
    <w:rsid w:val="008649AE"/>
    <w:rsid w:val="00866195"/>
    <w:rsid w:val="0086660F"/>
    <w:rsid w:val="00866F5D"/>
    <w:rsid w:val="00866F8F"/>
    <w:rsid w:val="00867B8F"/>
    <w:rsid w:val="00870203"/>
    <w:rsid w:val="00870231"/>
    <w:rsid w:val="00871C42"/>
    <w:rsid w:val="00873305"/>
    <w:rsid w:val="00873697"/>
    <w:rsid w:val="00873FFB"/>
    <w:rsid w:val="008740CD"/>
    <w:rsid w:val="008761DF"/>
    <w:rsid w:val="008771CE"/>
    <w:rsid w:val="00877C96"/>
    <w:rsid w:val="00880CDF"/>
    <w:rsid w:val="00881B08"/>
    <w:rsid w:val="00881D29"/>
    <w:rsid w:val="0088305D"/>
    <w:rsid w:val="008830B1"/>
    <w:rsid w:val="00883C29"/>
    <w:rsid w:val="008847F8"/>
    <w:rsid w:val="008848E0"/>
    <w:rsid w:val="008856C4"/>
    <w:rsid w:val="00885A03"/>
    <w:rsid w:val="00885F72"/>
    <w:rsid w:val="00886209"/>
    <w:rsid w:val="00890267"/>
    <w:rsid w:val="00890BFE"/>
    <w:rsid w:val="00892014"/>
    <w:rsid w:val="008941A9"/>
    <w:rsid w:val="008942DC"/>
    <w:rsid w:val="00894B33"/>
    <w:rsid w:val="00895489"/>
    <w:rsid w:val="00895746"/>
    <w:rsid w:val="00896167"/>
    <w:rsid w:val="008965DB"/>
    <w:rsid w:val="00896803"/>
    <w:rsid w:val="00896909"/>
    <w:rsid w:val="00896A96"/>
    <w:rsid w:val="008A0887"/>
    <w:rsid w:val="008A11C0"/>
    <w:rsid w:val="008A3C52"/>
    <w:rsid w:val="008A4123"/>
    <w:rsid w:val="008A4B35"/>
    <w:rsid w:val="008A4C84"/>
    <w:rsid w:val="008A5F75"/>
    <w:rsid w:val="008A645C"/>
    <w:rsid w:val="008A74F9"/>
    <w:rsid w:val="008B0873"/>
    <w:rsid w:val="008B0FA0"/>
    <w:rsid w:val="008B1CD2"/>
    <w:rsid w:val="008B3789"/>
    <w:rsid w:val="008B392E"/>
    <w:rsid w:val="008B527E"/>
    <w:rsid w:val="008B660C"/>
    <w:rsid w:val="008C05DD"/>
    <w:rsid w:val="008C0982"/>
    <w:rsid w:val="008C1307"/>
    <w:rsid w:val="008C1FD0"/>
    <w:rsid w:val="008C20D0"/>
    <w:rsid w:val="008C32BB"/>
    <w:rsid w:val="008C338F"/>
    <w:rsid w:val="008C352C"/>
    <w:rsid w:val="008C3C61"/>
    <w:rsid w:val="008C418B"/>
    <w:rsid w:val="008C4232"/>
    <w:rsid w:val="008C5228"/>
    <w:rsid w:val="008D1709"/>
    <w:rsid w:val="008D1729"/>
    <w:rsid w:val="008D33E2"/>
    <w:rsid w:val="008D396E"/>
    <w:rsid w:val="008D5F8C"/>
    <w:rsid w:val="008D6BF4"/>
    <w:rsid w:val="008D73DB"/>
    <w:rsid w:val="008E0281"/>
    <w:rsid w:val="008E05FF"/>
    <w:rsid w:val="008E07C3"/>
    <w:rsid w:val="008E0E96"/>
    <w:rsid w:val="008E1A3D"/>
    <w:rsid w:val="008E1A72"/>
    <w:rsid w:val="008E216D"/>
    <w:rsid w:val="008E2BAC"/>
    <w:rsid w:val="008E3119"/>
    <w:rsid w:val="008E32B3"/>
    <w:rsid w:val="008E4320"/>
    <w:rsid w:val="008E515C"/>
    <w:rsid w:val="008E6397"/>
    <w:rsid w:val="008E6EEF"/>
    <w:rsid w:val="008E7CF9"/>
    <w:rsid w:val="008F1538"/>
    <w:rsid w:val="008F1CCA"/>
    <w:rsid w:val="008F2B35"/>
    <w:rsid w:val="008F2D19"/>
    <w:rsid w:val="008F32F4"/>
    <w:rsid w:val="008F3FD3"/>
    <w:rsid w:val="008F4995"/>
    <w:rsid w:val="008F593B"/>
    <w:rsid w:val="008F76BE"/>
    <w:rsid w:val="00900283"/>
    <w:rsid w:val="00901D7F"/>
    <w:rsid w:val="009036DC"/>
    <w:rsid w:val="00903E77"/>
    <w:rsid w:val="00904912"/>
    <w:rsid w:val="0090671A"/>
    <w:rsid w:val="00906F1A"/>
    <w:rsid w:val="009079FC"/>
    <w:rsid w:val="00910FAC"/>
    <w:rsid w:val="0091114A"/>
    <w:rsid w:val="00911532"/>
    <w:rsid w:val="00911749"/>
    <w:rsid w:val="00912BE4"/>
    <w:rsid w:val="00914AD3"/>
    <w:rsid w:val="00915758"/>
    <w:rsid w:val="00915792"/>
    <w:rsid w:val="0092025E"/>
    <w:rsid w:val="009206C3"/>
    <w:rsid w:val="00923B8D"/>
    <w:rsid w:val="00923FB1"/>
    <w:rsid w:val="00924684"/>
    <w:rsid w:val="00924EB9"/>
    <w:rsid w:val="009300A7"/>
    <w:rsid w:val="0093017D"/>
    <w:rsid w:val="009302D4"/>
    <w:rsid w:val="009313C4"/>
    <w:rsid w:val="00932C3B"/>
    <w:rsid w:val="00933088"/>
    <w:rsid w:val="00933A98"/>
    <w:rsid w:val="00936713"/>
    <w:rsid w:val="00936A5C"/>
    <w:rsid w:val="00936A89"/>
    <w:rsid w:val="00936B1D"/>
    <w:rsid w:val="00937888"/>
    <w:rsid w:val="00940030"/>
    <w:rsid w:val="00941086"/>
    <w:rsid w:val="00941E14"/>
    <w:rsid w:val="0094247C"/>
    <w:rsid w:val="0094336C"/>
    <w:rsid w:val="00943524"/>
    <w:rsid w:val="009442E4"/>
    <w:rsid w:val="00944AE4"/>
    <w:rsid w:val="00945114"/>
    <w:rsid w:val="009456CB"/>
    <w:rsid w:val="00945C2A"/>
    <w:rsid w:val="00945E7B"/>
    <w:rsid w:val="00946C08"/>
    <w:rsid w:val="0094759A"/>
    <w:rsid w:val="00947D9B"/>
    <w:rsid w:val="009502F0"/>
    <w:rsid w:val="00950D7F"/>
    <w:rsid w:val="009531E4"/>
    <w:rsid w:val="00953488"/>
    <w:rsid w:val="0095402B"/>
    <w:rsid w:val="009550B6"/>
    <w:rsid w:val="00956865"/>
    <w:rsid w:val="009569BA"/>
    <w:rsid w:val="00956D5A"/>
    <w:rsid w:val="00957451"/>
    <w:rsid w:val="0096159B"/>
    <w:rsid w:val="0096532C"/>
    <w:rsid w:val="009656FC"/>
    <w:rsid w:val="00965ED3"/>
    <w:rsid w:val="009665A1"/>
    <w:rsid w:val="00966650"/>
    <w:rsid w:val="00966D80"/>
    <w:rsid w:val="00971A7B"/>
    <w:rsid w:val="00971D99"/>
    <w:rsid w:val="00971EEC"/>
    <w:rsid w:val="00977DCD"/>
    <w:rsid w:val="00977FB8"/>
    <w:rsid w:val="0098072C"/>
    <w:rsid w:val="0098158D"/>
    <w:rsid w:val="00981F33"/>
    <w:rsid w:val="0098229A"/>
    <w:rsid w:val="00983533"/>
    <w:rsid w:val="00984D0A"/>
    <w:rsid w:val="00985C70"/>
    <w:rsid w:val="00987387"/>
    <w:rsid w:val="00987DD7"/>
    <w:rsid w:val="009900DD"/>
    <w:rsid w:val="00991BE3"/>
    <w:rsid w:val="00991C99"/>
    <w:rsid w:val="00992881"/>
    <w:rsid w:val="00992B98"/>
    <w:rsid w:val="009932E6"/>
    <w:rsid w:val="0099459C"/>
    <w:rsid w:val="00995217"/>
    <w:rsid w:val="00995962"/>
    <w:rsid w:val="00996A58"/>
    <w:rsid w:val="00996AE3"/>
    <w:rsid w:val="00996B26"/>
    <w:rsid w:val="00996DAF"/>
    <w:rsid w:val="00997A1F"/>
    <w:rsid w:val="009A138A"/>
    <w:rsid w:val="009A2781"/>
    <w:rsid w:val="009A375C"/>
    <w:rsid w:val="009A3865"/>
    <w:rsid w:val="009A38CB"/>
    <w:rsid w:val="009A65B1"/>
    <w:rsid w:val="009A6B0D"/>
    <w:rsid w:val="009A7184"/>
    <w:rsid w:val="009B003E"/>
    <w:rsid w:val="009B15A8"/>
    <w:rsid w:val="009B21C1"/>
    <w:rsid w:val="009B282C"/>
    <w:rsid w:val="009B3727"/>
    <w:rsid w:val="009B4A06"/>
    <w:rsid w:val="009B4CCE"/>
    <w:rsid w:val="009B582E"/>
    <w:rsid w:val="009B6832"/>
    <w:rsid w:val="009B6C43"/>
    <w:rsid w:val="009B6E91"/>
    <w:rsid w:val="009C0781"/>
    <w:rsid w:val="009C1304"/>
    <w:rsid w:val="009C14E7"/>
    <w:rsid w:val="009C2D55"/>
    <w:rsid w:val="009C498B"/>
    <w:rsid w:val="009C511E"/>
    <w:rsid w:val="009C523B"/>
    <w:rsid w:val="009C6929"/>
    <w:rsid w:val="009C6EAD"/>
    <w:rsid w:val="009C753C"/>
    <w:rsid w:val="009C75DE"/>
    <w:rsid w:val="009C7FA5"/>
    <w:rsid w:val="009D05E6"/>
    <w:rsid w:val="009D0BFB"/>
    <w:rsid w:val="009D1833"/>
    <w:rsid w:val="009D30B7"/>
    <w:rsid w:val="009D39F8"/>
    <w:rsid w:val="009D3EEE"/>
    <w:rsid w:val="009D6AC9"/>
    <w:rsid w:val="009D73EC"/>
    <w:rsid w:val="009E0ACE"/>
    <w:rsid w:val="009E0ADD"/>
    <w:rsid w:val="009E1AF8"/>
    <w:rsid w:val="009E41E9"/>
    <w:rsid w:val="009E6F0D"/>
    <w:rsid w:val="009E72DE"/>
    <w:rsid w:val="009E7E95"/>
    <w:rsid w:val="009E7F0B"/>
    <w:rsid w:val="009F01B2"/>
    <w:rsid w:val="009F22CD"/>
    <w:rsid w:val="009F28F0"/>
    <w:rsid w:val="009F3053"/>
    <w:rsid w:val="009F3876"/>
    <w:rsid w:val="009F390B"/>
    <w:rsid w:val="009F5C36"/>
    <w:rsid w:val="009F5E06"/>
    <w:rsid w:val="009F681A"/>
    <w:rsid w:val="009F7582"/>
    <w:rsid w:val="00A014D1"/>
    <w:rsid w:val="00A01786"/>
    <w:rsid w:val="00A020E8"/>
    <w:rsid w:val="00A04C0D"/>
    <w:rsid w:val="00A0510F"/>
    <w:rsid w:val="00A056DE"/>
    <w:rsid w:val="00A05B9A"/>
    <w:rsid w:val="00A05DE7"/>
    <w:rsid w:val="00A06A87"/>
    <w:rsid w:val="00A076ED"/>
    <w:rsid w:val="00A07FF8"/>
    <w:rsid w:val="00A11AAD"/>
    <w:rsid w:val="00A12A13"/>
    <w:rsid w:val="00A1308F"/>
    <w:rsid w:val="00A152C4"/>
    <w:rsid w:val="00A164AE"/>
    <w:rsid w:val="00A179A9"/>
    <w:rsid w:val="00A207FA"/>
    <w:rsid w:val="00A21332"/>
    <w:rsid w:val="00A234DB"/>
    <w:rsid w:val="00A2404B"/>
    <w:rsid w:val="00A2406F"/>
    <w:rsid w:val="00A266C8"/>
    <w:rsid w:val="00A268BA"/>
    <w:rsid w:val="00A26951"/>
    <w:rsid w:val="00A26AFB"/>
    <w:rsid w:val="00A27C42"/>
    <w:rsid w:val="00A31860"/>
    <w:rsid w:val="00A32284"/>
    <w:rsid w:val="00A32288"/>
    <w:rsid w:val="00A33092"/>
    <w:rsid w:val="00A3459B"/>
    <w:rsid w:val="00A36406"/>
    <w:rsid w:val="00A372FD"/>
    <w:rsid w:val="00A3744F"/>
    <w:rsid w:val="00A379A1"/>
    <w:rsid w:val="00A4150A"/>
    <w:rsid w:val="00A44294"/>
    <w:rsid w:val="00A45594"/>
    <w:rsid w:val="00A45668"/>
    <w:rsid w:val="00A46060"/>
    <w:rsid w:val="00A46D78"/>
    <w:rsid w:val="00A5100B"/>
    <w:rsid w:val="00A51ACE"/>
    <w:rsid w:val="00A52FA1"/>
    <w:rsid w:val="00A53675"/>
    <w:rsid w:val="00A53C85"/>
    <w:rsid w:val="00A5431A"/>
    <w:rsid w:val="00A54573"/>
    <w:rsid w:val="00A55FF9"/>
    <w:rsid w:val="00A5645C"/>
    <w:rsid w:val="00A56F84"/>
    <w:rsid w:val="00A6033B"/>
    <w:rsid w:val="00A6317A"/>
    <w:rsid w:val="00A63B65"/>
    <w:rsid w:val="00A65991"/>
    <w:rsid w:val="00A66E70"/>
    <w:rsid w:val="00A6728B"/>
    <w:rsid w:val="00A71A32"/>
    <w:rsid w:val="00A73C1D"/>
    <w:rsid w:val="00A749E5"/>
    <w:rsid w:val="00A74E86"/>
    <w:rsid w:val="00A758E1"/>
    <w:rsid w:val="00A761AE"/>
    <w:rsid w:val="00A77873"/>
    <w:rsid w:val="00A77E46"/>
    <w:rsid w:val="00A83D6A"/>
    <w:rsid w:val="00A84695"/>
    <w:rsid w:val="00A84D4B"/>
    <w:rsid w:val="00A90306"/>
    <w:rsid w:val="00A916EC"/>
    <w:rsid w:val="00A91A17"/>
    <w:rsid w:val="00A93D67"/>
    <w:rsid w:val="00A9454C"/>
    <w:rsid w:val="00A94902"/>
    <w:rsid w:val="00A9590E"/>
    <w:rsid w:val="00A964F0"/>
    <w:rsid w:val="00A96A30"/>
    <w:rsid w:val="00A96BFF"/>
    <w:rsid w:val="00AA0B70"/>
    <w:rsid w:val="00AA1402"/>
    <w:rsid w:val="00AA155C"/>
    <w:rsid w:val="00AA27E3"/>
    <w:rsid w:val="00AA314C"/>
    <w:rsid w:val="00AA3236"/>
    <w:rsid w:val="00AA3861"/>
    <w:rsid w:val="00AA5C3E"/>
    <w:rsid w:val="00AA6EB9"/>
    <w:rsid w:val="00AA767A"/>
    <w:rsid w:val="00AA7C4F"/>
    <w:rsid w:val="00AB0958"/>
    <w:rsid w:val="00AB232B"/>
    <w:rsid w:val="00AB29C8"/>
    <w:rsid w:val="00AB4083"/>
    <w:rsid w:val="00AB56E9"/>
    <w:rsid w:val="00AB6125"/>
    <w:rsid w:val="00AB67C4"/>
    <w:rsid w:val="00AB6951"/>
    <w:rsid w:val="00AB7DB7"/>
    <w:rsid w:val="00AB7E1B"/>
    <w:rsid w:val="00AC0F47"/>
    <w:rsid w:val="00AC2608"/>
    <w:rsid w:val="00AC2683"/>
    <w:rsid w:val="00AC280A"/>
    <w:rsid w:val="00AC2DCB"/>
    <w:rsid w:val="00AC318C"/>
    <w:rsid w:val="00AC3BFD"/>
    <w:rsid w:val="00AC55DE"/>
    <w:rsid w:val="00AC6336"/>
    <w:rsid w:val="00AC77B8"/>
    <w:rsid w:val="00AD0E23"/>
    <w:rsid w:val="00AD1357"/>
    <w:rsid w:val="00AD3BFF"/>
    <w:rsid w:val="00AD4322"/>
    <w:rsid w:val="00AD4A3E"/>
    <w:rsid w:val="00AD612B"/>
    <w:rsid w:val="00AD7AAE"/>
    <w:rsid w:val="00AE0098"/>
    <w:rsid w:val="00AE0542"/>
    <w:rsid w:val="00AE0D7A"/>
    <w:rsid w:val="00AE1AFF"/>
    <w:rsid w:val="00AE2297"/>
    <w:rsid w:val="00AE2952"/>
    <w:rsid w:val="00AE2C7A"/>
    <w:rsid w:val="00AE3CA8"/>
    <w:rsid w:val="00AE555A"/>
    <w:rsid w:val="00AE5B0D"/>
    <w:rsid w:val="00AF0B87"/>
    <w:rsid w:val="00AF0C76"/>
    <w:rsid w:val="00AF1505"/>
    <w:rsid w:val="00AF215C"/>
    <w:rsid w:val="00AF2972"/>
    <w:rsid w:val="00AF31DD"/>
    <w:rsid w:val="00AF3C8A"/>
    <w:rsid w:val="00AF71AD"/>
    <w:rsid w:val="00AF7E4B"/>
    <w:rsid w:val="00B01C89"/>
    <w:rsid w:val="00B02CA1"/>
    <w:rsid w:val="00B03573"/>
    <w:rsid w:val="00B03BA6"/>
    <w:rsid w:val="00B047B7"/>
    <w:rsid w:val="00B055F5"/>
    <w:rsid w:val="00B05660"/>
    <w:rsid w:val="00B067ED"/>
    <w:rsid w:val="00B06950"/>
    <w:rsid w:val="00B06FB1"/>
    <w:rsid w:val="00B076D3"/>
    <w:rsid w:val="00B10668"/>
    <w:rsid w:val="00B1079A"/>
    <w:rsid w:val="00B108E6"/>
    <w:rsid w:val="00B10EEF"/>
    <w:rsid w:val="00B1118B"/>
    <w:rsid w:val="00B122D5"/>
    <w:rsid w:val="00B1299B"/>
    <w:rsid w:val="00B12AB4"/>
    <w:rsid w:val="00B136B8"/>
    <w:rsid w:val="00B13C83"/>
    <w:rsid w:val="00B14591"/>
    <w:rsid w:val="00B14747"/>
    <w:rsid w:val="00B154BD"/>
    <w:rsid w:val="00B16009"/>
    <w:rsid w:val="00B173CD"/>
    <w:rsid w:val="00B17E0A"/>
    <w:rsid w:val="00B20000"/>
    <w:rsid w:val="00B21886"/>
    <w:rsid w:val="00B219A5"/>
    <w:rsid w:val="00B22C8C"/>
    <w:rsid w:val="00B26050"/>
    <w:rsid w:val="00B26234"/>
    <w:rsid w:val="00B26675"/>
    <w:rsid w:val="00B27B2C"/>
    <w:rsid w:val="00B30FCC"/>
    <w:rsid w:val="00B3208B"/>
    <w:rsid w:val="00B32EFD"/>
    <w:rsid w:val="00B33364"/>
    <w:rsid w:val="00B355A1"/>
    <w:rsid w:val="00B36953"/>
    <w:rsid w:val="00B36FEB"/>
    <w:rsid w:val="00B378FC"/>
    <w:rsid w:val="00B41CEA"/>
    <w:rsid w:val="00B41D21"/>
    <w:rsid w:val="00B4254E"/>
    <w:rsid w:val="00B43FC5"/>
    <w:rsid w:val="00B44C28"/>
    <w:rsid w:val="00B453B6"/>
    <w:rsid w:val="00B45E15"/>
    <w:rsid w:val="00B4648B"/>
    <w:rsid w:val="00B464A2"/>
    <w:rsid w:val="00B47AA6"/>
    <w:rsid w:val="00B509C4"/>
    <w:rsid w:val="00B50CEA"/>
    <w:rsid w:val="00B51FB2"/>
    <w:rsid w:val="00B529DC"/>
    <w:rsid w:val="00B52C1C"/>
    <w:rsid w:val="00B54D0B"/>
    <w:rsid w:val="00B55A85"/>
    <w:rsid w:val="00B55DE6"/>
    <w:rsid w:val="00B57389"/>
    <w:rsid w:val="00B576E8"/>
    <w:rsid w:val="00B601B8"/>
    <w:rsid w:val="00B6113E"/>
    <w:rsid w:val="00B61B95"/>
    <w:rsid w:val="00B62E8C"/>
    <w:rsid w:val="00B63855"/>
    <w:rsid w:val="00B66689"/>
    <w:rsid w:val="00B66A1E"/>
    <w:rsid w:val="00B66DBC"/>
    <w:rsid w:val="00B67363"/>
    <w:rsid w:val="00B70AC8"/>
    <w:rsid w:val="00B713D1"/>
    <w:rsid w:val="00B721E8"/>
    <w:rsid w:val="00B76B06"/>
    <w:rsid w:val="00B76C66"/>
    <w:rsid w:val="00B772E4"/>
    <w:rsid w:val="00B80169"/>
    <w:rsid w:val="00B803FA"/>
    <w:rsid w:val="00B81625"/>
    <w:rsid w:val="00B816B1"/>
    <w:rsid w:val="00B81717"/>
    <w:rsid w:val="00B827E2"/>
    <w:rsid w:val="00B837A6"/>
    <w:rsid w:val="00B843D2"/>
    <w:rsid w:val="00B8620B"/>
    <w:rsid w:val="00B862F1"/>
    <w:rsid w:val="00B874AF"/>
    <w:rsid w:val="00B876AB"/>
    <w:rsid w:val="00B90F57"/>
    <w:rsid w:val="00B92C00"/>
    <w:rsid w:val="00B93EA8"/>
    <w:rsid w:val="00B949CE"/>
    <w:rsid w:val="00B95469"/>
    <w:rsid w:val="00B95F81"/>
    <w:rsid w:val="00B972AD"/>
    <w:rsid w:val="00B97639"/>
    <w:rsid w:val="00BA0DDA"/>
    <w:rsid w:val="00BA142E"/>
    <w:rsid w:val="00BA24F7"/>
    <w:rsid w:val="00BA2BEE"/>
    <w:rsid w:val="00BA359A"/>
    <w:rsid w:val="00BA3A33"/>
    <w:rsid w:val="00BA5291"/>
    <w:rsid w:val="00BA770C"/>
    <w:rsid w:val="00BA7A2A"/>
    <w:rsid w:val="00BB1159"/>
    <w:rsid w:val="00BB1A6D"/>
    <w:rsid w:val="00BB2030"/>
    <w:rsid w:val="00BB2706"/>
    <w:rsid w:val="00BB3D0E"/>
    <w:rsid w:val="00BB4F21"/>
    <w:rsid w:val="00BB64C1"/>
    <w:rsid w:val="00BB675E"/>
    <w:rsid w:val="00BB7BB0"/>
    <w:rsid w:val="00BC0A7E"/>
    <w:rsid w:val="00BC1768"/>
    <w:rsid w:val="00BC19D0"/>
    <w:rsid w:val="00BC1C76"/>
    <w:rsid w:val="00BC2C1D"/>
    <w:rsid w:val="00BC31FA"/>
    <w:rsid w:val="00BC3D54"/>
    <w:rsid w:val="00BC403F"/>
    <w:rsid w:val="00BC4046"/>
    <w:rsid w:val="00BC43B0"/>
    <w:rsid w:val="00BC46AF"/>
    <w:rsid w:val="00BC53B6"/>
    <w:rsid w:val="00BC572F"/>
    <w:rsid w:val="00BC6CED"/>
    <w:rsid w:val="00BC70E7"/>
    <w:rsid w:val="00BC724F"/>
    <w:rsid w:val="00BC72EB"/>
    <w:rsid w:val="00BD136F"/>
    <w:rsid w:val="00BD291B"/>
    <w:rsid w:val="00BD2995"/>
    <w:rsid w:val="00BD2CBE"/>
    <w:rsid w:val="00BD2EF3"/>
    <w:rsid w:val="00BD3630"/>
    <w:rsid w:val="00BD3634"/>
    <w:rsid w:val="00BD3B36"/>
    <w:rsid w:val="00BD51FE"/>
    <w:rsid w:val="00BD5ABA"/>
    <w:rsid w:val="00BD5B6B"/>
    <w:rsid w:val="00BD5CF4"/>
    <w:rsid w:val="00BD6B28"/>
    <w:rsid w:val="00BD70F3"/>
    <w:rsid w:val="00BD7C52"/>
    <w:rsid w:val="00BE0321"/>
    <w:rsid w:val="00BE1314"/>
    <w:rsid w:val="00BE13CF"/>
    <w:rsid w:val="00BE1791"/>
    <w:rsid w:val="00BE309D"/>
    <w:rsid w:val="00BE77D0"/>
    <w:rsid w:val="00BE7E9B"/>
    <w:rsid w:val="00BF00F1"/>
    <w:rsid w:val="00BF1A71"/>
    <w:rsid w:val="00BF233D"/>
    <w:rsid w:val="00BF3583"/>
    <w:rsid w:val="00BF3ED2"/>
    <w:rsid w:val="00BF4F71"/>
    <w:rsid w:val="00BF52D5"/>
    <w:rsid w:val="00BF6F15"/>
    <w:rsid w:val="00BF79B7"/>
    <w:rsid w:val="00C01EA5"/>
    <w:rsid w:val="00C0227E"/>
    <w:rsid w:val="00C032E7"/>
    <w:rsid w:val="00C036F2"/>
    <w:rsid w:val="00C039FA"/>
    <w:rsid w:val="00C0451A"/>
    <w:rsid w:val="00C0590A"/>
    <w:rsid w:val="00C05973"/>
    <w:rsid w:val="00C06547"/>
    <w:rsid w:val="00C11B4D"/>
    <w:rsid w:val="00C11C96"/>
    <w:rsid w:val="00C129A2"/>
    <w:rsid w:val="00C12BFE"/>
    <w:rsid w:val="00C13295"/>
    <w:rsid w:val="00C13BE3"/>
    <w:rsid w:val="00C144E1"/>
    <w:rsid w:val="00C150EC"/>
    <w:rsid w:val="00C1531B"/>
    <w:rsid w:val="00C163EB"/>
    <w:rsid w:val="00C1650B"/>
    <w:rsid w:val="00C172F7"/>
    <w:rsid w:val="00C17777"/>
    <w:rsid w:val="00C2094F"/>
    <w:rsid w:val="00C25ABB"/>
    <w:rsid w:val="00C26343"/>
    <w:rsid w:val="00C269BD"/>
    <w:rsid w:val="00C2710E"/>
    <w:rsid w:val="00C27B10"/>
    <w:rsid w:val="00C303DC"/>
    <w:rsid w:val="00C30A4B"/>
    <w:rsid w:val="00C32431"/>
    <w:rsid w:val="00C32C73"/>
    <w:rsid w:val="00C32C76"/>
    <w:rsid w:val="00C32FD6"/>
    <w:rsid w:val="00C33BC8"/>
    <w:rsid w:val="00C3417F"/>
    <w:rsid w:val="00C34BCB"/>
    <w:rsid w:val="00C352B8"/>
    <w:rsid w:val="00C36BA3"/>
    <w:rsid w:val="00C36C72"/>
    <w:rsid w:val="00C36CA9"/>
    <w:rsid w:val="00C37171"/>
    <w:rsid w:val="00C37B40"/>
    <w:rsid w:val="00C37F43"/>
    <w:rsid w:val="00C40485"/>
    <w:rsid w:val="00C41D7D"/>
    <w:rsid w:val="00C41DC9"/>
    <w:rsid w:val="00C429C4"/>
    <w:rsid w:val="00C433A5"/>
    <w:rsid w:val="00C446BC"/>
    <w:rsid w:val="00C4538C"/>
    <w:rsid w:val="00C4567D"/>
    <w:rsid w:val="00C468D5"/>
    <w:rsid w:val="00C46EC1"/>
    <w:rsid w:val="00C51F8D"/>
    <w:rsid w:val="00C5239A"/>
    <w:rsid w:val="00C52897"/>
    <w:rsid w:val="00C53723"/>
    <w:rsid w:val="00C537B4"/>
    <w:rsid w:val="00C5394A"/>
    <w:rsid w:val="00C53B43"/>
    <w:rsid w:val="00C541A2"/>
    <w:rsid w:val="00C558D4"/>
    <w:rsid w:val="00C564FC"/>
    <w:rsid w:val="00C56DD2"/>
    <w:rsid w:val="00C5709E"/>
    <w:rsid w:val="00C57683"/>
    <w:rsid w:val="00C57D97"/>
    <w:rsid w:val="00C60CC0"/>
    <w:rsid w:val="00C61A15"/>
    <w:rsid w:val="00C62C7C"/>
    <w:rsid w:val="00C64FD5"/>
    <w:rsid w:val="00C65259"/>
    <w:rsid w:val="00C65A0E"/>
    <w:rsid w:val="00C66335"/>
    <w:rsid w:val="00C6773F"/>
    <w:rsid w:val="00C7035C"/>
    <w:rsid w:val="00C70BBE"/>
    <w:rsid w:val="00C71C7E"/>
    <w:rsid w:val="00C71F89"/>
    <w:rsid w:val="00C72BC0"/>
    <w:rsid w:val="00C730FB"/>
    <w:rsid w:val="00C73FBE"/>
    <w:rsid w:val="00C75093"/>
    <w:rsid w:val="00C75BA6"/>
    <w:rsid w:val="00C76351"/>
    <w:rsid w:val="00C80CAC"/>
    <w:rsid w:val="00C81268"/>
    <w:rsid w:val="00C82185"/>
    <w:rsid w:val="00C862AE"/>
    <w:rsid w:val="00C871CA"/>
    <w:rsid w:val="00C87718"/>
    <w:rsid w:val="00C9174C"/>
    <w:rsid w:val="00C928C6"/>
    <w:rsid w:val="00C92CE2"/>
    <w:rsid w:val="00C9333A"/>
    <w:rsid w:val="00C94588"/>
    <w:rsid w:val="00C946AB"/>
    <w:rsid w:val="00C9583B"/>
    <w:rsid w:val="00C96B87"/>
    <w:rsid w:val="00CA0202"/>
    <w:rsid w:val="00CA0412"/>
    <w:rsid w:val="00CA11E1"/>
    <w:rsid w:val="00CA1428"/>
    <w:rsid w:val="00CA1E49"/>
    <w:rsid w:val="00CA20E9"/>
    <w:rsid w:val="00CA276A"/>
    <w:rsid w:val="00CA4764"/>
    <w:rsid w:val="00CA4AEA"/>
    <w:rsid w:val="00CA5EDA"/>
    <w:rsid w:val="00CA6252"/>
    <w:rsid w:val="00CA699A"/>
    <w:rsid w:val="00CA771B"/>
    <w:rsid w:val="00CB02F4"/>
    <w:rsid w:val="00CB0F12"/>
    <w:rsid w:val="00CB12DA"/>
    <w:rsid w:val="00CB2BD6"/>
    <w:rsid w:val="00CB31F2"/>
    <w:rsid w:val="00CB33B2"/>
    <w:rsid w:val="00CB3B3D"/>
    <w:rsid w:val="00CB4F72"/>
    <w:rsid w:val="00CB577B"/>
    <w:rsid w:val="00CB6077"/>
    <w:rsid w:val="00CB7C71"/>
    <w:rsid w:val="00CC04EC"/>
    <w:rsid w:val="00CC1781"/>
    <w:rsid w:val="00CC1821"/>
    <w:rsid w:val="00CC1B48"/>
    <w:rsid w:val="00CC1CCD"/>
    <w:rsid w:val="00CC22C1"/>
    <w:rsid w:val="00CC2639"/>
    <w:rsid w:val="00CC4F14"/>
    <w:rsid w:val="00CC7002"/>
    <w:rsid w:val="00CC7EA9"/>
    <w:rsid w:val="00CD089D"/>
    <w:rsid w:val="00CD109C"/>
    <w:rsid w:val="00CD14C8"/>
    <w:rsid w:val="00CD18D1"/>
    <w:rsid w:val="00CD204D"/>
    <w:rsid w:val="00CD222C"/>
    <w:rsid w:val="00CD22E9"/>
    <w:rsid w:val="00CD264C"/>
    <w:rsid w:val="00CD2EF0"/>
    <w:rsid w:val="00CD3C5F"/>
    <w:rsid w:val="00CD4C95"/>
    <w:rsid w:val="00CD59C1"/>
    <w:rsid w:val="00CD5EDE"/>
    <w:rsid w:val="00CD61F7"/>
    <w:rsid w:val="00CD6CDF"/>
    <w:rsid w:val="00CE26DA"/>
    <w:rsid w:val="00CE2EC6"/>
    <w:rsid w:val="00CE35DF"/>
    <w:rsid w:val="00CE524E"/>
    <w:rsid w:val="00CE6FDD"/>
    <w:rsid w:val="00CF0E46"/>
    <w:rsid w:val="00CF15E5"/>
    <w:rsid w:val="00CF200C"/>
    <w:rsid w:val="00CF3A4F"/>
    <w:rsid w:val="00CF3C6D"/>
    <w:rsid w:val="00CF53E8"/>
    <w:rsid w:val="00CF6E77"/>
    <w:rsid w:val="00CF73DE"/>
    <w:rsid w:val="00D00ACC"/>
    <w:rsid w:val="00D01643"/>
    <w:rsid w:val="00D05991"/>
    <w:rsid w:val="00D06B04"/>
    <w:rsid w:val="00D06F18"/>
    <w:rsid w:val="00D07E53"/>
    <w:rsid w:val="00D104AF"/>
    <w:rsid w:val="00D10A35"/>
    <w:rsid w:val="00D117B7"/>
    <w:rsid w:val="00D11AAE"/>
    <w:rsid w:val="00D12DA3"/>
    <w:rsid w:val="00D13240"/>
    <w:rsid w:val="00D1355C"/>
    <w:rsid w:val="00D14BFC"/>
    <w:rsid w:val="00D167DB"/>
    <w:rsid w:val="00D16C48"/>
    <w:rsid w:val="00D16DAD"/>
    <w:rsid w:val="00D17008"/>
    <w:rsid w:val="00D17B2B"/>
    <w:rsid w:val="00D20147"/>
    <w:rsid w:val="00D20A2E"/>
    <w:rsid w:val="00D22150"/>
    <w:rsid w:val="00D23AEE"/>
    <w:rsid w:val="00D24835"/>
    <w:rsid w:val="00D24ABF"/>
    <w:rsid w:val="00D2592F"/>
    <w:rsid w:val="00D259C9"/>
    <w:rsid w:val="00D265CE"/>
    <w:rsid w:val="00D274A9"/>
    <w:rsid w:val="00D2797E"/>
    <w:rsid w:val="00D27D32"/>
    <w:rsid w:val="00D30322"/>
    <w:rsid w:val="00D31C29"/>
    <w:rsid w:val="00D34059"/>
    <w:rsid w:val="00D3434D"/>
    <w:rsid w:val="00D34CDE"/>
    <w:rsid w:val="00D35B9E"/>
    <w:rsid w:val="00D37329"/>
    <w:rsid w:val="00D4164F"/>
    <w:rsid w:val="00D41B00"/>
    <w:rsid w:val="00D41C98"/>
    <w:rsid w:val="00D41F4B"/>
    <w:rsid w:val="00D41F6E"/>
    <w:rsid w:val="00D42476"/>
    <w:rsid w:val="00D4352E"/>
    <w:rsid w:val="00D43DD5"/>
    <w:rsid w:val="00D44126"/>
    <w:rsid w:val="00D44C28"/>
    <w:rsid w:val="00D450C2"/>
    <w:rsid w:val="00D46F6E"/>
    <w:rsid w:val="00D478A5"/>
    <w:rsid w:val="00D47A0C"/>
    <w:rsid w:val="00D47E39"/>
    <w:rsid w:val="00D511DB"/>
    <w:rsid w:val="00D51AEB"/>
    <w:rsid w:val="00D52594"/>
    <w:rsid w:val="00D52709"/>
    <w:rsid w:val="00D529A6"/>
    <w:rsid w:val="00D529C2"/>
    <w:rsid w:val="00D5437E"/>
    <w:rsid w:val="00D561E5"/>
    <w:rsid w:val="00D57C86"/>
    <w:rsid w:val="00D61826"/>
    <w:rsid w:val="00D61A13"/>
    <w:rsid w:val="00D61CE5"/>
    <w:rsid w:val="00D62657"/>
    <w:rsid w:val="00D62E9A"/>
    <w:rsid w:val="00D646AD"/>
    <w:rsid w:val="00D6472F"/>
    <w:rsid w:val="00D65C36"/>
    <w:rsid w:val="00D66212"/>
    <w:rsid w:val="00D6682D"/>
    <w:rsid w:val="00D70D57"/>
    <w:rsid w:val="00D720A9"/>
    <w:rsid w:val="00D721D0"/>
    <w:rsid w:val="00D7226F"/>
    <w:rsid w:val="00D727D4"/>
    <w:rsid w:val="00D74DF6"/>
    <w:rsid w:val="00D75B9B"/>
    <w:rsid w:val="00D75D4A"/>
    <w:rsid w:val="00D77BF1"/>
    <w:rsid w:val="00D811F4"/>
    <w:rsid w:val="00D81B30"/>
    <w:rsid w:val="00D824BC"/>
    <w:rsid w:val="00D83621"/>
    <w:rsid w:val="00D845B3"/>
    <w:rsid w:val="00D85198"/>
    <w:rsid w:val="00D85333"/>
    <w:rsid w:val="00D85F99"/>
    <w:rsid w:val="00D863CB"/>
    <w:rsid w:val="00D87530"/>
    <w:rsid w:val="00D87F2D"/>
    <w:rsid w:val="00D90977"/>
    <w:rsid w:val="00D90ABD"/>
    <w:rsid w:val="00D90F6D"/>
    <w:rsid w:val="00D922A1"/>
    <w:rsid w:val="00D92B3E"/>
    <w:rsid w:val="00D92CCF"/>
    <w:rsid w:val="00D933E4"/>
    <w:rsid w:val="00D93509"/>
    <w:rsid w:val="00D93826"/>
    <w:rsid w:val="00D940DA"/>
    <w:rsid w:val="00D95088"/>
    <w:rsid w:val="00D9509A"/>
    <w:rsid w:val="00D96C25"/>
    <w:rsid w:val="00D97A9B"/>
    <w:rsid w:val="00DA09F1"/>
    <w:rsid w:val="00DA0FEC"/>
    <w:rsid w:val="00DA131E"/>
    <w:rsid w:val="00DA2676"/>
    <w:rsid w:val="00DA3518"/>
    <w:rsid w:val="00DA48AF"/>
    <w:rsid w:val="00DA4D15"/>
    <w:rsid w:val="00DB04F3"/>
    <w:rsid w:val="00DB2834"/>
    <w:rsid w:val="00DB4E7A"/>
    <w:rsid w:val="00DB6F03"/>
    <w:rsid w:val="00DC04AE"/>
    <w:rsid w:val="00DC103F"/>
    <w:rsid w:val="00DC1E16"/>
    <w:rsid w:val="00DC20F1"/>
    <w:rsid w:val="00DC36DB"/>
    <w:rsid w:val="00DC3AEC"/>
    <w:rsid w:val="00DC3F88"/>
    <w:rsid w:val="00DC56CD"/>
    <w:rsid w:val="00DC7076"/>
    <w:rsid w:val="00DD1508"/>
    <w:rsid w:val="00DD1F89"/>
    <w:rsid w:val="00DD254C"/>
    <w:rsid w:val="00DD3C78"/>
    <w:rsid w:val="00DD50A7"/>
    <w:rsid w:val="00DD5774"/>
    <w:rsid w:val="00DD5C4B"/>
    <w:rsid w:val="00DD5CB1"/>
    <w:rsid w:val="00DD7C4A"/>
    <w:rsid w:val="00DE0D9C"/>
    <w:rsid w:val="00DE0E85"/>
    <w:rsid w:val="00DE2989"/>
    <w:rsid w:val="00DE43E4"/>
    <w:rsid w:val="00DE6A27"/>
    <w:rsid w:val="00DE6A54"/>
    <w:rsid w:val="00DE6B06"/>
    <w:rsid w:val="00DE79BD"/>
    <w:rsid w:val="00DF0AEB"/>
    <w:rsid w:val="00DF202E"/>
    <w:rsid w:val="00DF2F35"/>
    <w:rsid w:val="00DF3500"/>
    <w:rsid w:val="00DF461F"/>
    <w:rsid w:val="00DF491F"/>
    <w:rsid w:val="00DF5669"/>
    <w:rsid w:val="00DF5711"/>
    <w:rsid w:val="00DF5812"/>
    <w:rsid w:val="00DF7691"/>
    <w:rsid w:val="00DF7A63"/>
    <w:rsid w:val="00DF7CB1"/>
    <w:rsid w:val="00E01955"/>
    <w:rsid w:val="00E01B46"/>
    <w:rsid w:val="00E02836"/>
    <w:rsid w:val="00E034DF"/>
    <w:rsid w:val="00E03B20"/>
    <w:rsid w:val="00E04732"/>
    <w:rsid w:val="00E047BE"/>
    <w:rsid w:val="00E06BCC"/>
    <w:rsid w:val="00E07015"/>
    <w:rsid w:val="00E11051"/>
    <w:rsid w:val="00E12876"/>
    <w:rsid w:val="00E132CA"/>
    <w:rsid w:val="00E137C9"/>
    <w:rsid w:val="00E13E6E"/>
    <w:rsid w:val="00E1582F"/>
    <w:rsid w:val="00E15864"/>
    <w:rsid w:val="00E2033F"/>
    <w:rsid w:val="00E20517"/>
    <w:rsid w:val="00E23283"/>
    <w:rsid w:val="00E23C83"/>
    <w:rsid w:val="00E24644"/>
    <w:rsid w:val="00E24992"/>
    <w:rsid w:val="00E24E61"/>
    <w:rsid w:val="00E25C2F"/>
    <w:rsid w:val="00E27024"/>
    <w:rsid w:val="00E27DA3"/>
    <w:rsid w:val="00E301A2"/>
    <w:rsid w:val="00E31ADA"/>
    <w:rsid w:val="00E322D5"/>
    <w:rsid w:val="00E32D63"/>
    <w:rsid w:val="00E334A7"/>
    <w:rsid w:val="00E339BC"/>
    <w:rsid w:val="00E33B81"/>
    <w:rsid w:val="00E33D57"/>
    <w:rsid w:val="00E35412"/>
    <w:rsid w:val="00E35634"/>
    <w:rsid w:val="00E3619C"/>
    <w:rsid w:val="00E37767"/>
    <w:rsid w:val="00E37C0E"/>
    <w:rsid w:val="00E37FB9"/>
    <w:rsid w:val="00E41774"/>
    <w:rsid w:val="00E417C3"/>
    <w:rsid w:val="00E43CE2"/>
    <w:rsid w:val="00E442B6"/>
    <w:rsid w:val="00E459D1"/>
    <w:rsid w:val="00E45ED5"/>
    <w:rsid w:val="00E4608E"/>
    <w:rsid w:val="00E46468"/>
    <w:rsid w:val="00E47422"/>
    <w:rsid w:val="00E47612"/>
    <w:rsid w:val="00E5144D"/>
    <w:rsid w:val="00E51DF2"/>
    <w:rsid w:val="00E52B82"/>
    <w:rsid w:val="00E52E50"/>
    <w:rsid w:val="00E54794"/>
    <w:rsid w:val="00E55060"/>
    <w:rsid w:val="00E55334"/>
    <w:rsid w:val="00E5552A"/>
    <w:rsid w:val="00E55F40"/>
    <w:rsid w:val="00E566AF"/>
    <w:rsid w:val="00E56A2D"/>
    <w:rsid w:val="00E57409"/>
    <w:rsid w:val="00E61C09"/>
    <w:rsid w:val="00E61FD0"/>
    <w:rsid w:val="00E62A44"/>
    <w:rsid w:val="00E64297"/>
    <w:rsid w:val="00E64686"/>
    <w:rsid w:val="00E647DD"/>
    <w:rsid w:val="00E64C20"/>
    <w:rsid w:val="00E65D46"/>
    <w:rsid w:val="00E66557"/>
    <w:rsid w:val="00E66A13"/>
    <w:rsid w:val="00E70804"/>
    <w:rsid w:val="00E70A6A"/>
    <w:rsid w:val="00E71BEF"/>
    <w:rsid w:val="00E721B0"/>
    <w:rsid w:val="00E722A4"/>
    <w:rsid w:val="00E72CD0"/>
    <w:rsid w:val="00E7389A"/>
    <w:rsid w:val="00E74046"/>
    <w:rsid w:val="00E75D98"/>
    <w:rsid w:val="00E75F51"/>
    <w:rsid w:val="00E77B34"/>
    <w:rsid w:val="00E80ECB"/>
    <w:rsid w:val="00E81346"/>
    <w:rsid w:val="00E81B07"/>
    <w:rsid w:val="00E826E8"/>
    <w:rsid w:val="00E848ED"/>
    <w:rsid w:val="00E86D27"/>
    <w:rsid w:val="00E87B63"/>
    <w:rsid w:val="00E903D5"/>
    <w:rsid w:val="00E920E9"/>
    <w:rsid w:val="00E92325"/>
    <w:rsid w:val="00E926E3"/>
    <w:rsid w:val="00E92ADD"/>
    <w:rsid w:val="00E92AF2"/>
    <w:rsid w:val="00E93D55"/>
    <w:rsid w:val="00E941A2"/>
    <w:rsid w:val="00E9500E"/>
    <w:rsid w:val="00E967E3"/>
    <w:rsid w:val="00E969C1"/>
    <w:rsid w:val="00E96C67"/>
    <w:rsid w:val="00EA0541"/>
    <w:rsid w:val="00EA0DC7"/>
    <w:rsid w:val="00EA1C47"/>
    <w:rsid w:val="00EA2C0F"/>
    <w:rsid w:val="00EA3677"/>
    <w:rsid w:val="00EA489B"/>
    <w:rsid w:val="00EA56F8"/>
    <w:rsid w:val="00EA5987"/>
    <w:rsid w:val="00EA5B69"/>
    <w:rsid w:val="00EA5D44"/>
    <w:rsid w:val="00EA6965"/>
    <w:rsid w:val="00EA770E"/>
    <w:rsid w:val="00EA79C1"/>
    <w:rsid w:val="00EA7F65"/>
    <w:rsid w:val="00EB1CB6"/>
    <w:rsid w:val="00EB24BD"/>
    <w:rsid w:val="00EB2F9A"/>
    <w:rsid w:val="00EB4BAC"/>
    <w:rsid w:val="00EB4CF2"/>
    <w:rsid w:val="00EB5A47"/>
    <w:rsid w:val="00EB6327"/>
    <w:rsid w:val="00EC0265"/>
    <w:rsid w:val="00EC11E5"/>
    <w:rsid w:val="00EC17A8"/>
    <w:rsid w:val="00EC19A8"/>
    <w:rsid w:val="00EC21CC"/>
    <w:rsid w:val="00EC2D05"/>
    <w:rsid w:val="00EC3962"/>
    <w:rsid w:val="00EC432E"/>
    <w:rsid w:val="00EC5A92"/>
    <w:rsid w:val="00EC76E8"/>
    <w:rsid w:val="00EC7B97"/>
    <w:rsid w:val="00EC7E50"/>
    <w:rsid w:val="00EC7F12"/>
    <w:rsid w:val="00ED0419"/>
    <w:rsid w:val="00ED0855"/>
    <w:rsid w:val="00ED0CE8"/>
    <w:rsid w:val="00ED22F8"/>
    <w:rsid w:val="00ED2674"/>
    <w:rsid w:val="00ED312E"/>
    <w:rsid w:val="00ED33FA"/>
    <w:rsid w:val="00ED354A"/>
    <w:rsid w:val="00ED4221"/>
    <w:rsid w:val="00ED49E0"/>
    <w:rsid w:val="00ED4A9E"/>
    <w:rsid w:val="00ED62AC"/>
    <w:rsid w:val="00ED6E23"/>
    <w:rsid w:val="00ED7ABC"/>
    <w:rsid w:val="00EE04AA"/>
    <w:rsid w:val="00EE055A"/>
    <w:rsid w:val="00EE17B2"/>
    <w:rsid w:val="00EE290B"/>
    <w:rsid w:val="00EE3E22"/>
    <w:rsid w:val="00EE58C6"/>
    <w:rsid w:val="00EE5FBA"/>
    <w:rsid w:val="00EE6479"/>
    <w:rsid w:val="00EE6D2B"/>
    <w:rsid w:val="00EE7001"/>
    <w:rsid w:val="00EF0684"/>
    <w:rsid w:val="00EF0C5C"/>
    <w:rsid w:val="00EF2407"/>
    <w:rsid w:val="00EF24DC"/>
    <w:rsid w:val="00EF2F33"/>
    <w:rsid w:val="00EF2FC1"/>
    <w:rsid w:val="00EF4049"/>
    <w:rsid w:val="00EF426E"/>
    <w:rsid w:val="00EF4660"/>
    <w:rsid w:val="00EF4CB9"/>
    <w:rsid w:val="00EF4DD7"/>
    <w:rsid w:val="00EF5412"/>
    <w:rsid w:val="00EF56DA"/>
    <w:rsid w:val="00EF575D"/>
    <w:rsid w:val="00EF5FD4"/>
    <w:rsid w:val="00EF6B40"/>
    <w:rsid w:val="00EF6CF1"/>
    <w:rsid w:val="00EF72FA"/>
    <w:rsid w:val="00F01441"/>
    <w:rsid w:val="00F0291E"/>
    <w:rsid w:val="00F03C40"/>
    <w:rsid w:val="00F04092"/>
    <w:rsid w:val="00F046CB"/>
    <w:rsid w:val="00F046FD"/>
    <w:rsid w:val="00F05908"/>
    <w:rsid w:val="00F0601B"/>
    <w:rsid w:val="00F065AA"/>
    <w:rsid w:val="00F06ED3"/>
    <w:rsid w:val="00F07F2E"/>
    <w:rsid w:val="00F07FD0"/>
    <w:rsid w:val="00F115C7"/>
    <w:rsid w:val="00F13FB3"/>
    <w:rsid w:val="00F14928"/>
    <w:rsid w:val="00F14DC8"/>
    <w:rsid w:val="00F15364"/>
    <w:rsid w:val="00F1633B"/>
    <w:rsid w:val="00F16E00"/>
    <w:rsid w:val="00F16E4E"/>
    <w:rsid w:val="00F1780F"/>
    <w:rsid w:val="00F208A5"/>
    <w:rsid w:val="00F20B4E"/>
    <w:rsid w:val="00F20D80"/>
    <w:rsid w:val="00F21421"/>
    <w:rsid w:val="00F22822"/>
    <w:rsid w:val="00F22BB1"/>
    <w:rsid w:val="00F23C61"/>
    <w:rsid w:val="00F26412"/>
    <w:rsid w:val="00F26F25"/>
    <w:rsid w:val="00F27A72"/>
    <w:rsid w:val="00F30B49"/>
    <w:rsid w:val="00F318E7"/>
    <w:rsid w:val="00F32C3D"/>
    <w:rsid w:val="00F33A26"/>
    <w:rsid w:val="00F33D80"/>
    <w:rsid w:val="00F33EE9"/>
    <w:rsid w:val="00F34C52"/>
    <w:rsid w:val="00F35173"/>
    <w:rsid w:val="00F35F53"/>
    <w:rsid w:val="00F3635E"/>
    <w:rsid w:val="00F3661F"/>
    <w:rsid w:val="00F40659"/>
    <w:rsid w:val="00F40BF5"/>
    <w:rsid w:val="00F40CB1"/>
    <w:rsid w:val="00F419A1"/>
    <w:rsid w:val="00F427DC"/>
    <w:rsid w:val="00F43850"/>
    <w:rsid w:val="00F43E59"/>
    <w:rsid w:val="00F44C0C"/>
    <w:rsid w:val="00F507F6"/>
    <w:rsid w:val="00F50D60"/>
    <w:rsid w:val="00F519A6"/>
    <w:rsid w:val="00F524CF"/>
    <w:rsid w:val="00F52E63"/>
    <w:rsid w:val="00F53A24"/>
    <w:rsid w:val="00F54D03"/>
    <w:rsid w:val="00F55043"/>
    <w:rsid w:val="00F553F2"/>
    <w:rsid w:val="00F55404"/>
    <w:rsid w:val="00F554A2"/>
    <w:rsid w:val="00F559A3"/>
    <w:rsid w:val="00F5667B"/>
    <w:rsid w:val="00F56754"/>
    <w:rsid w:val="00F56EF3"/>
    <w:rsid w:val="00F6091F"/>
    <w:rsid w:val="00F62276"/>
    <w:rsid w:val="00F626D4"/>
    <w:rsid w:val="00F637F3"/>
    <w:rsid w:val="00F655D2"/>
    <w:rsid w:val="00F66ADB"/>
    <w:rsid w:val="00F67AE5"/>
    <w:rsid w:val="00F70169"/>
    <w:rsid w:val="00F704FC"/>
    <w:rsid w:val="00F70DD8"/>
    <w:rsid w:val="00F71786"/>
    <w:rsid w:val="00F72157"/>
    <w:rsid w:val="00F72891"/>
    <w:rsid w:val="00F72D4B"/>
    <w:rsid w:val="00F74542"/>
    <w:rsid w:val="00F75806"/>
    <w:rsid w:val="00F80C02"/>
    <w:rsid w:val="00F816B1"/>
    <w:rsid w:val="00F81F2F"/>
    <w:rsid w:val="00F82B2A"/>
    <w:rsid w:val="00F82FF5"/>
    <w:rsid w:val="00F830D8"/>
    <w:rsid w:val="00F83255"/>
    <w:rsid w:val="00F846C5"/>
    <w:rsid w:val="00F87758"/>
    <w:rsid w:val="00F918E0"/>
    <w:rsid w:val="00F91935"/>
    <w:rsid w:val="00F9237B"/>
    <w:rsid w:val="00F93407"/>
    <w:rsid w:val="00F94BD7"/>
    <w:rsid w:val="00F94C8C"/>
    <w:rsid w:val="00F954F4"/>
    <w:rsid w:val="00F971C8"/>
    <w:rsid w:val="00F97672"/>
    <w:rsid w:val="00F97ADA"/>
    <w:rsid w:val="00F97E67"/>
    <w:rsid w:val="00FA05C8"/>
    <w:rsid w:val="00FA0697"/>
    <w:rsid w:val="00FA1014"/>
    <w:rsid w:val="00FA2461"/>
    <w:rsid w:val="00FA24AA"/>
    <w:rsid w:val="00FA48C0"/>
    <w:rsid w:val="00FA4ABC"/>
    <w:rsid w:val="00FA5007"/>
    <w:rsid w:val="00FA5436"/>
    <w:rsid w:val="00FA5BFA"/>
    <w:rsid w:val="00FB04B2"/>
    <w:rsid w:val="00FB1C36"/>
    <w:rsid w:val="00FB3B36"/>
    <w:rsid w:val="00FB46A8"/>
    <w:rsid w:val="00FB49D4"/>
    <w:rsid w:val="00FB4A3D"/>
    <w:rsid w:val="00FB5900"/>
    <w:rsid w:val="00FB63CB"/>
    <w:rsid w:val="00FB63D6"/>
    <w:rsid w:val="00FB76F3"/>
    <w:rsid w:val="00FC0CDD"/>
    <w:rsid w:val="00FC1947"/>
    <w:rsid w:val="00FC2049"/>
    <w:rsid w:val="00FC26AD"/>
    <w:rsid w:val="00FC2AE1"/>
    <w:rsid w:val="00FC3DEB"/>
    <w:rsid w:val="00FC58A7"/>
    <w:rsid w:val="00FC5C47"/>
    <w:rsid w:val="00FC5D79"/>
    <w:rsid w:val="00FC664B"/>
    <w:rsid w:val="00FC72A6"/>
    <w:rsid w:val="00FC7E32"/>
    <w:rsid w:val="00FD1205"/>
    <w:rsid w:val="00FD16BD"/>
    <w:rsid w:val="00FD171F"/>
    <w:rsid w:val="00FD26A4"/>
    <w:rsid w:val="00FD37B3"/>
    <w:rsid w:val="00FD4943"/>
    <w:rsid w:val="00FD4ABB"/>
    <w:rsid w:val="00FD513E"/>
    <w:rsid w:val="00FD571F"/>
    <w:rsid w:val="00FD690B"/>
    <w:rsid w:val="00FD7F8D"/>
    <w:rsid w:val="00FE167A"/>
    <w:rsid w:val="00FE1DF9"/>
    <w:rsid w:val="00FE291C"/>
    <w:rsid w:val="00FE3576"/>
    <w:rsid w:val="00FE3746"/>
    <w:rsid w:val="00FE45D9"/>
    <w:rsid w:val="00FE7687"/>
    <w:rsid w:val="00FE7D62"/>
    <w:rsid w:val="00FF0A7B"/>
    <w:rsid w:val="00FF0ED0"/>
    <w:rsid w:val="00FF12CF"/>
    <w:rsid w:val="00FF1937"/>
    <w:rsid w:val="00FF27A6"/>
    <w:rsid w:val="00FF2A34"/>
    <w:rsid w:val="00FF2B16"/>
    <w:rsid w:val="00FF38A1"/>
    <w:rsid w:val="00FF3A8D"/>
    <w:rsid w:val="00FF3F1E"/>
    <w:rsid w:val="00FF40FD"/>
    <w:rsid w:val="00FF4299"/>
    <w:rsid w:val="00FF5AFB"/>
    <w:rsid w:val="00FF5D87"/>
    <w:rsid w:val="00FF5EF1"/>
    <w:rsid w:val="00FF619E"/>
    <w:rsid w:val="00FF61C2"/>
    <w:rsid w:val="00FF6B6A"/>
    <w:rsid w:val="00FF7708"/>
    <w:rsid w:val="00FF7E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11FBCD"/>
  <w15:docId w15:val="{16CFF711-3F50-414D-98E6-3497EDE5C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13323"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rsid w:val="00966650"/>
    <w:pPr>
      <w:spacing w:before="78"/>
      <w:ind w:left="10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2F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A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5CC3"/>
    <w:pPr>
      <w:keepNext/>
      <w:keepLines/>
      <w:spacing w:before="80" w:after="40"/>
      <w:outlineLvl w:val="3"/>
    </w:pPr>
    <w:rPr>
      <w:rFonts w:ascii="Cambria" w:eastAsiaTheme="majorEastAsia" w:hAnsi="Cambr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69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4D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786"/>
    <w:pPr>
      <w:keepNext/>
      <w:keepLines/>
      <w:widowControl/>
      <w:autoSpaceDE/>
      <w:autoSpaceDN/>
      <w:spacing w:before="40" w:line="25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786"/>
    <w:pPr>
      <w:keepNext/>
      <w:keepLines/>
      <w:widowControl/>
      <w:autoSpaceDE/>
      <w:autoSpaceDN/>
      <w:spacing w:line="25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786"/>
    <w:pPr>
      <w:keepNext/>
      <w:keepLines/>
      <w:widowControl/>
      <w:autoSpaceDE/>
      <w:autoSpaceDN/>
      <w:spacing w:line="25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  <w:rsid w:val="00966650"/>
    <w:pPr>
      <w:ind w:left="100"/>
    </w:pPr>
    <w:rPr>
      <w:sz w:val="24"/>
      <w:szCs w:val="24"/>
    </w:rPr>
  </w:style>
  <w:style w:type="paragraph" w:styleId="ListParagraph">
    <w:name w:val="List Paragraph"/>
    <w:aliases w:val="Citation List,Report Para,Medium Grid 1 - Accent 21,Number Bullets,List Paragraph1,Resume Title,heading 4,WinDForce-Letter,Heading 2_sj,En tête 1,Indent Paragraph,Normal list,List Paragraph Char Char,lp1,List Paragraph11,Figure_name,Ref"/>
    <w:basedOn w:val="Normal"/>
    <w:link w:val="ListParagraphChar"/>
    <w:uiPriority w:val="34"/>
    <w:qFormat/>
    <w:rsid w:val="00966650"/>
  </w:style>
  <w:style w:type="paragraph" w:customStyle="1" w:styleId="TableParagraph">
    <w:name w:val="Table Paragraph"/>
    <w:basedOn w:val="Normal"/>
    <w:uiPriority w:val="1"/>
    <w:qFormat/>
    <w:rsid w:val="00966650"/>
  </w:style>
  <w:style w:type="paragraph" w:styleId="Header">
    <w:name w:val="header"/>
    <w:basedOn w:val="Normal"/>
    <w:link w:val="HeaderChar"/>
    <w:uiPriority w:val="99"/>
    <w:unhideWhenUsed/>
    <w:rsid w:val="007942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425A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7942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425A"/>
    <w:rPr>
      <w:rFonts w:ascii="Verdana" w:eastAsia="Verdana" w:hAnsi="Verdana" w:cs="Verdana"/>
    </w:rPr>
  </w:style>
  <w:style w:type="paragraph" w:customStyle="1" w:styleId="Default">
    <w:name w:val="Default"/>
    <w:link w:val="DefaultChar"/>
    <w:qFormat/>
    <w:rsid w:val="0079425A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bidi="mr-IN"/>
    </w:rPr>
  </w:style>
  <w:style w:type="character" w:styleId="Hyperlink">
    <w:name w:val="Hyperlink"/>
    <w:basedOn w:val="DefaultParagraphFont"/>
    <w:uiPriority w:val="99"/>
    <w:unhideWhenUsed/>
    <w:rsid w:val="00D70D5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3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35C"/>
    <w:rPr>
      <w:rFonts w:ascii="Tahoma" w:eastAsia="Verdan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8F4995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BC53B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B49D4"/>
    <w:pPr>
      <w:widowControl/>
      <w:autoSpaceDE/>
      <w:autoSpaceDN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DefaultChar">
    <w:name w:val="Default Char"/>
    <w:link w:val="Default"/>
    <w:locked/>
    <w:rsid w:val="00196CEE"/>
    <w:rPr>
      <w:rFonts w:ascii="Times New Roman" w:hAnsi="Times New Roman" w:cs="Times New Roman"/>
      <w:color w:val="000000"/>
      <w:sz w:val="24"/>
      <w:szCs w:val="24"/>
      <w:lang w:bidi="mr-IN"/>
    </w:rPr>
  </w:style>
  <w:style w:type="character" w:customStyle="1" w:styleId="ListParagraphChar">
    <w:name w:val="List Paragraph Char"/>
    <w:aliases w:val="Citation List Char,Report Para Char,Medium Grid 1 - Accent 21 Char,Number Bullets Char,List Paragraph1 Char,Resume Title Char,heading 4 Char,WinDForce-Letter Char,Heading 2_sj Char,En tête 1 Char,Indent Paragraph Char,lp1 Char"/>
    <w:link w:val="ListParagraph"/>
    <w:uiPriority w:val="34"/>
    <w:qFormat/>
    <w:rsid w:val="00E52B82"/>
    <w:rPr>
      <w:rFonts w:ascii="Verdana" w:eastAsia="Verdana" w:hAnsi="Verdana" w:cs="Verdana"/>
    </w:rPr>
  </w:style>
  <w:style w:type="character" w:customStyle="1" w:styleId="Heading2Char">
    <w:name w:val="Heading 2 Char"/>
    <w:basedOn w:val="DefaultParagraphFont"/>
    <w:link w:val="Heading2"/>
    <w:uiPriority w:val="9"/>
    <w:rsid w:val="00EF2F3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32431"/>
    <w:rPr>
      <w:rFonts w:ascii="Verdana" w:eastAsia="Verdana" w:hAnsi="Verdana" w:cs="Verdana"/>
      <w:b/>
      <w:bCs/>
      <w:sz w:val="24"/>
      <w:szCs w:val="24"/>
      <w:u w:val="single" w:color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69F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uiPriority w:val="99"/>
    <w:rsid w:val="00816C82"/>
    <w:rPr>
      <w:rFonts w:ascii="Verdana" w:eastAsia="Verdana" w:hAnsi="Verdana" w:cs="Verdana"/>
      <w:sz w:val="24"/>
      <w:szCs w:val="24"/>
    </w:rPr>
  </w:style>
  <w:style w:type="character" w:styleId="Strong">
    <w:name w:val="Strong"/>
    <w:basedOn w:val="DefaultParagraphFont"/>
    <w:uiPriority w:val="22"/>
    <w:qFormat/>
    <w:rsid w:val="0056013D"/>
    <w:rPr>
      <w:b/>
      <w:bCs/>
    </w:rPr>
  </w:style>
  <w:style w:type="character" w:customStyle="1" w:styleId="bidtitle">
    <w:name w:val="bid_title"/>
    <w:basedOn w:val="DefaultParagraphFont"/>
    <w:rsid w:val="002C40F1"/>
  </w:style>
  <w:style w:type="character" w:customStyle="1" w:styleId="Heading3Char">
    <w:name w:val="Heading 3 Char"/>
    <w:basedOn w:val="DefaultParagraphFont"/>
    <w:link w:val="Heading3"/>
    <w:uiPriority w:val="9"/>
    <w:semiHidden/>
    <w:rsid w:val="00F97AD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customStyle="1" w:styleId="TableGrid0">
    <w:name w:val="TableGrid"/>
    <w:rsid w:val="003837F9"/>
    <w:pPr>
      <w:widowControl/>
      <w:autoSpaceDE/>
      <w:autoSpaceDN/>
    </w:pPr>
    <w:rPr>
      <w:rFonts w:eastAsiaTheme="minorEastAsia"/>
      <w:kern w:val="2"/>
      <w:sz w:val="24"/>
      <w:szCs w:val="21"/>
      <w:lang w:bidi="mr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91174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685CC3"/>
    <w:rPr>
      <w:rFonts w:ascii="Cambria" w:eastAsiaTheme="majorEastAsia" w:hAnsi="Cambria" w:cstheme="majorBidi"/>
      <w:i/>
      <w:iCs/>
      <w:color w:val="365F91" w:themeColor="accent1" w:themeShade="BF"/>
    </w:rPr>
  </w:style>
  <w:style w:type="character" w:styleId="Emphasis">
    <w:name w:val="Emphasis"/>
    <w:basedOn w:val="DefaultParagraphFont"/>
    <w:uiPriority w:val="20"/>
    <w:qFormat/>
    <w:rsid w:val="009F3876"/>
    <w:rPr>
      <w:i/>
      <w:iCs/>
    </w:rPr>
  </w:style>
  <w:style w:type="paragraph" w:styleId="Title">
    <w:name w:val="Title"/>
    <w:basedOn w:val="Normal"/>
    <w:link w:val="TitleChar"/>
    <w:qFormat/>
    <w:rsid w:val="00945E7B"/>
    <w:pPr>
      <w:ind w:left="4126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945E7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4DB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PlainText">
    <w:name w:val="Plain Text"/>
    <w:basedOn w:val="Normal"/>
    <w:link w:val="PlainTextChar"/>
    <w:uiPriority w:val="99"/>
    <w:rsid w:val="00E64297"/>
    <w:pPr>
      <w:widowControl/>
      <w:autoSpaceDE/>
      <w:autoSpaceDN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E64297"/>
    <w:rPr>
      <w:rFonts w:ascii="Courier New" w:eastAsia="Times New Roman" w:hAnsi="Courier New" w:cs="Times New Roman"/>
      <w:sz w:val="20"/>
      <w:szCs w:val="20"/>
    </w:rPr>
  </w:style>
  <w:style w:type="character" w:customStyle="1" w:styleId="sr-only">
    <w:name w:val="sr-only"/>
    <w:rsid w:val="00E64297"/>
  </w:style>
  <w:style w:type="paragraph" w:customStyle="1" w:styleId="Normal1">
    <w:name w:val="Normal1"/>
    <w:uiPriority w:val="99"/>
    <w:rsid w:val="00D85198"/>
    <w:pPr>
      <w:widowControl/>
      <w:autoSpaceDE/>
      <w:autoSpaceDN/>
      <w:ind w:left="289" w:hanging="645"/>
      <w:jc w:val="both"/>
    </w:pPr>
    <w:rPr>
      <w:rFonts w:ascii="Times New Roman" w:eastAsia="Times New Roman" w:hAnsi="Times New Roman" w:cs="Times New Roman"/>
      <w:color w:val="000000"/>
      <w:sz w:val="24"/>
      <w:szCs w:val="20"/>
      <w:lang w:val="en-IN"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786"/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786"/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786"/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F71786"/>
    <w:rPr>
      <w:color w:val="800080" w:themeColor="followedHyperlink"/>
      <w:u w:val="single"/>
    </w:rPr>
  </w:style>
  <w:style w:type="paragraph" w:customStyle="1" w:styleId="msonormal0">
    <w:name w:val="msonormal"/>
    <w:basedOn w:val="Normal"/>
    <w:uiPriority w:val="99"/>
    <w:rsid w:val="00F71786"/>
    <w:pPr>
      <w:widowControl/>
      <w:autoSpaceDE/>
      <w:autoSpaceDN/>
      <w:spacing w:after="160" w:line="256" w:lineRule="auto"/>
    </w:pPr>
    <w:rPr>
      <w:rFonts w:ascii="Times New Roman" w:eastAsiaTheme="minorHAnsi" w:hAnsi="Times New Roman" w:cs="Times New Roman"/>
      <w:kern w:val="2"/>
      <w:sz w:val="24"/>
      <w:szCs w:val="24"/>
      <w:lang w:val="en-IN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786"/>
    <w:pPr>
      <w:widowControl/>
      <w:autoSpaceDE/>
      <w:autoSpaceDN/>
      <w:spacing w:after="160" w:line="25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71786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F71786"/>
    <w:pPr>
      <w:widowControl/>
      <w:autoSpaceDE/>
      <w:autoSpaceDN/>
      <w:spacing w:before="160" w:after="160" w:line="256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71786"/>
    <w:rPr>
      <w:i/>
      <w:iCs/>
      <w:color w:val="404040" w:themeColor="text1" w:themeTint="BF"/>
      <w:kern w:val="2"/>
      <w:lang w:val="en-IN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786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 w:line="25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786"/>
    <w:rPr>
      <w:i/>
      <w:iCs/>
      <w:color w:val="365F91" w:themeColor="accent1" w:themeShade="BF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7178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786"/>
    <w:rPr>
      <w:b/>
      <w:bCs/>
      <w:smallCaps/>
      <w:color w:val="365F91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FC2AE1"/>
    <w:pPr>
      <w:widowControl/>
      <w:autoSpaceDE/>
      <w:autoSpaceDN/>
      <w:spacing w:before="180" w:after="180"/>
      <w:ind w:left="0"/>
    </w:pPr>
    <w:rPr>
      <w:rFonts w:asciiTheme="minorHAnsi" w:eastAsiaTheme="minorHAnsi" w:hAnsiTheme="minorHAnsi" w:cstheme="minorBidi"/>
    </w:rPr>
  </w:style>
  <w:style w:type="paragraph" w:customStyle="1" w:styleId="Compact">
    <w:name w:val="Compact"/>
    <w:basedOn w:val="BodyText"/>
    <w:qFormat/>
    <w:rsid w:val="00FC2AE1"/>
    <w:pPr>
      <w:widowControl/>
      <w:autoSpaceDE/>
      <w:autoSpaceDN/>
      <w:spacing w:before="36" w:after="36"/>
      <w:ind w:left="0"/>
    </w:pPr>
    <w:rPr>
      <w:rFonts w:asciiTheme="minorHAnsi" w:eastAsiaTheme="minorHAnsi" w:hAnsiTheme="minorHAnsi" w:cstheme="minorBidi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0433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04338"/>
    <w:rPr>
      <w:rFonts w:ascii="Verdana" w:eastAsia="Verdana" w:hAnsi="Verdana" w:cs="Verdan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40433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404338"/>
    <w:rPr>
      <w:rFonts w:ascii="Verdana" w:eastAsia="Verdana" w:hAnsi="Verdana" w:cs="Verdana"/>
    </w:rPr>
  </w:style>
  <w:style w:type="character" w:customStyle="1" w:styleId="NoSpacingChar">
    <w:name w:val="No Spacing Char"/>
    <w:link w:val="NoSpacing"/>
    <w:uiPriority w:val="1"/>
    <w:qFormat/>
    <w:locked/>
    <w:rsid w:val="00404338"/>
    <w:rPr>
      <w:rFonts w:ascii="Calibri" w:eastAsia="Calibri" w:hAnsi="Calibri" w:cs="Calibri"/>
    </w:rPr>
  </w:style>
  <w:style w:type="table" w:styleId="ListTable3-Accent1">
    <w:name w:val="List Table 3 Accent 1"/>
    <w:basedOn w:val="TableNormal"/>
    <w:uiPriority w:val="48"/>
    <w:rsid w:val="00D93509"/>
    <w:pPr>
      <w:widowControl/>
      <w:autoSpaceDE/>
      <w:autoSpaceDN/>
    </w:pPr>
    <w:rPr>
      <w:kern w:val="2"/>
      <w:sz w:val="24"/>
      <w:szCs w:val="24"/>
      <w:lang w:val="en-IN"/>
      <w14:ligatures w14:val="standardContextual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F14DC8"/>
    <w:pPr>
      <w:widowControl/>
      <w:autoSpaceDE/>
      <w:autoSpaceDN/>
    </w:pPr>
    <w:rPr>
      <w:kern w:val="2"/>
      <w:sz w:val="24"/>
      <w:szCs w:val="24"/>
      <w:lang w:val="en-IN"/>
      <w14:ligatures w14:val="standardContextual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3-Accent4">
    <w:name w:val="List Table 3 Accent 4"/>
    <w:basedOn w:val="TableNormal"/>
    <w:uiPriority w:val="48"/>
    <w:rsid w:val="00F14DC8"/>
    <w:pPr>
      <w:widowControl/>
      <w:autoSpaceDE/>
      <w:autoSpaceDN/>
    </w:pPr>
    <w:rPr>
      <w:kern w:val="2"/>
      <w:sz w:val="24"/>
      <w:szCs w:val="24"/>
      <w:lang w:val="en-IN"/>
      <w14:ligatures w14:val="standardContextual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F14DC8"/>
    <w:pPr>
      <w:widowControl/>
      <w:autoSpaceDE/>
      <w:autoSpaceDN/>
    </w:pPr>
    <w:rPr>
      <w:kern w:val="2"/>
      <w:sz w:val="24"/>
      <w:szCs w:val="24"/>
      <w:lang w:val="en-IN"/>
      <w14:ligatures w14:val="standardContextual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2">
    <w:name w:val="List Table 4 Accent 2"/>
    <w:basedOn w:val="TableNormal"/>
    <w:uiPriority w:val="49"/>
    <w:rsid w:val="00F14DC8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2">
    <w:name w:val="Grid Table 4 Accent 2"/>
    <w:basedOn w:val="TableNormal"/>
    <w:uiPriority w:val="49"/>
    <w:rsid w:val="0094759A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markenworld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78ECE8-9AF3-46C8-8B52-BF07E3AF8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SBI</dc:creator>
  <cp:keywords/>
  <dc:description/>
  <cp:lastModifiedBy>MarkEn Tender</cp:lastModifiedBy>
  <cp:revision>378</cp:revision>
  <cp:lastPrinted>2026-07-18T07:20:00Z</cp:lastPrinted>
  <dcterms:created xsi:type="dcterms:W3CDTF">2025-06-30T11:12:00Z</dcterms:created>
  <dcterms:modified xsi:type="dcterms:W3CDTF">2026-09-12T10:35:00Z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2020-12-04T00:00:00Z</vt:filetime>
  </property>
  <property fmtid="{D5CDD505-2E9C-101B-9397-08002B2CF9AE}" pid="5" name="GrammarlyDocumentId">
    <vt:lpwstr>eafffad2dbcafdcefe8cf9d27bdbf26f87a751add6ca06f24e8427bdc0785685</vt:lpwstr>
  </property>
</Properties>
</file>